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F795E" w:rsidRDefault="005F795E">
      <w:pPr>
        <w:jc w:val="center"/>
      </w:pPr>
    </w:p>
    <w:p w:rsidR="005F795E" w:rsidRDefault="005F795E">
      <w:pPr>
        <w:jc w:val="center"/>
        <w:rPr>
          <w:sz w:val="20"/>
          <w:szCs w:val="20"/>
        </w:rPr>
      </w:pPr>
      <w:r>
        <w:rPr>
          <w:b/>
          <w:bCs/>
        </w:rPr>
        <w:t>Project Diary</w:t>
      </w:r>
    </w:p>
    <w:p w:rsidR="005F795E" w:rsidRDefault="005F795E">
      <w:pPr>
        <w:ind w:left="360"/>
        <w:rPr>
          <w:sz w:val="20"/>
          <w:szCs w:val="20"/>
        </w:rPr>
      </w:pPr>
    </w:p>
    <w:p w:rsidR="005F795E" w:rsidRDefault="005F795E">
      <w:pPr>
        <w:ind w:left="360"/>
      </w:pPr>
      <w:r>
        <w:rPr>
          <w:sz w:val="20"/>
          <w:szCs w:val="20"/>
        </w:rPr>
        <w:t xml:space="preserve">      </w:t>
      </w:r>
      <w:r w:rsidR="007835D2">
        <w:pict>
          <v:shapetype id="_x0000_t202" coordsize="21600,21600" o:spt="202" path="m,l,21600r21600,l21600,xe">
            <v:stroke joinstyle="miter"/>
            <v:path gradientshapeok="t" o:connecttype="rect"/>
          </v:shapetype>
          <v:shape id="_x0000_s1027" type="#_x0000_t202" style="position:absolute;left:0;text-align:left;margin-left:148.4pt;margin-top:119pt;width:304.3pt;height:57.45pt;z-index:251645952;mso-position-horizontal-relative:page;mso-position-vertical-relative:page" o:preferrelative="t" strokeweight=".5pt">
            <v:textbox style="mso-fit-text-to-shape:t" inset="7.45pt,3.85pt,7.45pt,3.85pt">
              <w:txbxContent>
                <w:p w:rsidR="005F795E" w:rsidRDefault="005F795E">
                  <w:pPr>
                    <w:rPr>
                      <w:sz w:val="26"/>
                      <w:szCs w:val="26"/>
                    </w:rPr>
                  </w:pPr>
                </w:p>
                <w:p w:rsidR="005F795E" w:rsidRDefault="005F795E" w:rsidP="006E5342">
                  <w:pPr>
                    <w:rPr>
                      <w:sz w:val="28"/>
                      <w:szCs w:val="28"/>
                    </w:rPr>
                  </w:pPr>
                  <w:r>
                    <w:rPr>
                      <w:b/>
                      <w:bCs/>
                      <w:sz w:val="28"/>
                      <w:szCs w:val="28"/>
                    </w:rPr>
                    <w:t>TITLE</w:t>
                  </w:r>
                  <w:r>
                    <w:rPr>
                      <w:sz w:val="28"/>
                      <w:szCs w:val="28"/>
                    </w:rPr>
                    <w:t>:</w:t>
                  </w:r>
                  <w:r w:rsidR="006E5342">
                    <w:rPr>
                      <w:sz w:val="28"/>
                      <w:szCs w:val="28"/>
                    </w:rPr>
                    <w:t xml:space="preserve"> </w:t>
                  </w:r>
                  <w:r w:rsidR="006E3D17">
                    <w:rPr>
                      <w:b/>
                      <w:bCs/>
                      <w:color w:val="000000"/>
                      <w:sz w:val="28"/>
                      <w:szCs w:val="28"/>
                    </w:rPr>
                    <w:t>Face generation and identification based on feature description</w:t>
                  </w:r>
                  <w:r w:rsidR="00232382">
                    <w:rPr>
                      <w:b/>
                      <w:bCs/>
                      <w:color w:val="000000"/>
                      <w:sz w:val="28"/>
                      <w:szCs w:val="28"/>
                    </w:rPr>
                    <w:t xml:space="preserve"> </w:t>
                  </w:r>
                </w:p>
              </w:txbxContent>
            </v:textbox>
            <w10:wrap anchorx="page" anchory="page"/>
          </v:shape>
        </w:pict>
      </w:r>
      <w:r>
        <w:rPr>
          <w:sz w:val="20"/>
          <w:szCs w:val="20"/>
        </w:rPr>
        <w:t xml:space="preserve">                    </w:t>
      </w:r>
    </w:p>
    <w:p w:rsidR="005F795E" w:rsidRDefault="007835D2">
      <w:pPr>
        <w:ind w:left="360"/>
        <w:rPr>
          <w:sz w:val="20"/>
          <w:szCs w:val="20"/>
        </w:rPr>
      </w:pPr>
      <w:r>
        <w:pict>
          <v:line id="_x0000_s1029" style="position:absolute;left:0;text-align:left;flip:y;z-index:251648000" from="32.75pt,117.65pt" to="399.8pt,119.35pt" o:preferrelative="t" strokeweight=".26mm">
            <v:stroke endcap="square"/>
          </v:line>
        </w:pict>
      </w: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7835D2">
      <w:pPr>
        <w:ind w:left="360"/>
        <w:rPr>
          <w:sz w:val="20"/>
          <w:szCs w:val="20"/>
        </w:rPr>
      </w:pPr>
      <w:r>
        <w:pict>
          <v:shape id="_x0000_s1028" type="#_x0000_t202" style="position:absolute;left:0;text-align:left;margin-left:120.85pt;margin-top:205.65pt;width:368.8pt;height:85.3pt;z-index:251646976;mso-position-horizontal-relative:page;mso-position-vertical-relative:page" o:preferrelative="t" strokeweight=".5pt">
            <v:textbox style="mso-fit-text-to-shape:t" inset="7.45pt,3.85pt,7.45pt,3.85pt">
              <w:txbxContent>
                <w:p w:rsidR="005F795E" w:rsidRDefault="00232382">
                  <w:r>
                    <w:t xml:space="preserve">   </w:t>
                  </w:r>
                  <w:r w:rsidR="005F795E">
                    <w:t xml:space="preserve">   </w:t>
                  </w:r>
                  <w:r>
                    <w:t xml:space="preserve">            </w:t>
                  </w:r>
                  <w:r w:rsidR="005F795E">
                    <w:t xml:space="preserve">        </w:t>
                  </w:r>
                </w:p>
                <w:p w:rsidR="005F795E" w:rsidRDefault="005F795E">
                  <w:pPr>
                    <w:rPr>
                      <w:sz w:val="22"/>
                      <w:szCs w:val="22"/>
                    </w:rPr>
                  </w:pPr>
                  <w:r>
                    <w:t xml:space="preserve">  </w:t>
                  </w:r>
                  <w:r w:rsidR="00232382">
                    <w:t xml:space="preserve">      </w:t>
                  </w:r>
                  <w:r>
                    <w:t xml:space="preserve">        </w:t>
                  </w:r>
                  <w:r>
                    <w:rPr>
                      <w:sz w:val="22"/>
                      <w:szCs w:val="22"/>
                    </w:rPr>
                    <w:t xml:space="preserve">ROLL NO                                  </w:t>
                  </w:r>
                  <w:r w:rsidR="009B6430">
                    <w:rPr>
                      <w:sz w:val="22"/>
                      <w:szCs w:val="22"/>
                    </w:rPr>
                    <w:t xml:space="preserve">                 2451-16-737-</w:t>
                  </w:r>
                  <w:r w:rsidR="00232382">
                    <w:rPr>
                      <w:sz w:val="22"/>
                      <w:szCs w:val="22"/>
                    </w:rPr>
                    <w:t>0</w:t>
                  </w:r>
                  <w:r w:rsidR="006E3D17">
                    <w:rPr>
                      <w:sz w:val="22"/>
                      <w:szCs w:val="22"/>
                    </w:rPr>
                    <w:t>02</w:t>
                  </w:r>
                </w:p>
                <w:p w:rsidR="005F795E" w:rsidRDefault="005F795E">
                  <w:pPr>
                    <w:rPr>
                      <w:sz w:val="22"/>
                      <w:szCs w:val="22"/>
                    </w:rPr>
                  </w:pPr>
                  <w:r>
                    <w:rPr>
                      <w:sz w:val="22"/>
                      <w:szCs w:val="22"/>
                    </w:rPr>
                    <w:t xml:space="preserve">  </w:t>
                  </w:r>
                  <w:r w:rsidR="00232382">
                    <w:rPr>
                      <w:sz w:val="22"/>
                      <w:szCs w:val="22"/>
                    </w:rPr>
                    <w:t xml:space="preserve">    </w:t>
                  </w:r>
                  <w:r>
                    <w:rPr>
                      <w:sz w:val="22"/>
                      <w:szCs w:val="22"/>
                    </w:rPr>
                    <w:t xml:space="preserve">                                                                         </w:t>
                  </w:r>
                </w:p>
                <w:p w:rsidR="009D1061" w:rsidRDefault="005F795E">
                  <w:pPr>
                    <w:rPr>
                      <w:sz w:val="22"/>
                      <w:szCs w:val="22"/>
                    </w:rPr>
                  </w:pPr>
                  <w:r>
                    <w:rPr>
                      <w:sz w:val="22"/>
                      <w:szCs w:val="22"/>
                    </w:rPr>
                    <w:t xml:space="preserve">                           </w:t>
                  </w:r>
                </w:p>
                <w:p w:rsidR="009D1061" w:rsidRDefault="00232382">
                  <w:pPr>
                    <w:rPr>
                      <w:b/>
                      <w:bCs/>
                      <w:sz w:val="28"/>
                      <w:szCs w:val="28"/>
                    </w:rPr>
                  </w:pPr>
                  <w:r>
                    <w:rPr>
                      <w:sz w:val="22"/>
                      <w:szCs w:val="22"/>
                    </w:rPr>
                    <w:t xml:space="preserve">                                 </w:t>
                  </w:r>
                  <w:r w:rsidR="005F795E">
                    <w:rPr>
                      <w:sz w:val="22"/>
                      <w:szCs w:val="22"/>
                    </w:rPr>
                    <w:t xml:space="preserve">   </w:t>
                  </w:r>
                  <w:r w:rsidR="005F795E">
                    <w:rPr>
                      <w:b/>
                      <w:bCs/>
                      <w:sz w:val="22"/>
                      <w:szCs w:val="22"/>
                    </w:rPr>
                    <w:t xml:space="preserve">  </w:t>
                  </w:r>
                  <w:r w:rsidR="009B6430">
                    <w:rPr>
                      <w:b/>
                      <w:bCs/>
                      <w:sz w:val="28"/>
                      <w:szCs w:val="28"/>
                    </w:rPr>
                    <w:t>NAME</w:t>
                  </w:r>
                  <w:r w:rsidR="006E3D17">
                    <w:rPr>
                      <w:b/>
                      <w:bCs/>
                      <w:sz w:val="28"/>
                      <w:szCs w:val="28"/>
                    </w:rPr>
                    <w:t>: N.</w:t>
                  </w:r>
                  <w:r w:rsidR="00A34C24">
                    <w:rPr>
                      <w:b/>
                      <w:bCs/>
                      <w:sz w:val="28"/>
                      <w:szCs w:val="28"/>
                    </w:rPr>
                    <w:t xml:space="preserve"> </w:t>
                  </w:r>
                  <w:r w:rsidR="006E3D17">
                    <w:rPr>
                      <w:b/>
                      <w:bCs/>
                      <w:sz w:val="28"/>
                      <w:szCs w:val="28"/>
                    </w:rPr>
                    <w:t>Shalini Reddy</w:t>
                  </w:r>
                  <w:r>
                    <w:rPr>
                      <w:b/>
                      <w:bCs/>
                      <w:sz w:val="28"/>
                      <w:szCs w:val="28"/>
                    </w:rPr>
                    <w:t xml:space="preserve"> </w:t>
                  </w:r>
                </w:p>
                <w:p w:rsidR="009D1061" w:rsidRDefault="009D1061">
                  <w:pPr>
                    <w:rPr>
                      <w:sz w:val="32"/>
                      <w:szCs w:val="32"/>
                    </w:rPr>
                  </w:pPr>
                </w:p>
                <w:p w:rsidR="009D1061" w:rsidRDefault="009D1061">
                  <w:pPr>
                    <w:rPr>
                      <w:sz w:val="32"/>
                      <w:szCs w:val="32"/>
                    </w:rPr>
                  </w:pPr>
                </w:p>
                <w:p w:rsidR="005F795E" w:rsidRDefault="005F795E">
                  <w:pPr>
                    <w:rPr>
                      <w:sz w:val="32"/>
                      <w:szCs w:val="32"/>
                    </w:rPr>
                  </w:pPr>
                </w:p>
              </w:txbxContent>
            </v:textbox>
            <w10:wrap anchorx="page" anchory="page"/>
          </v:shape>
        </w:pict>
      </w: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C626F4">
      <w:pPr>
        <w:ind w:left="360"/>
        <w:jc w:val="center"/>
        <w:rPr>
          <w:sz w:val="20"/>
          <w:szCs w:val="20"/>
        </w:rPr>
      </w:pPr>
      <w:r>
        <w:rPr>
          <w:noProof/>
          <w:sz w:val="40"/>
          <w:szCs w:val="40"/>
          <w:lang w:val="en-IN" w:eastAsia="en-IN"/>
        </w:rPr>
        <w:drawing>
          <wp:inline distT="0" distB="0" distL="0" distR="0">
            <wp:extent cx="2458085" cy="24104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458085" cy="2410460"/>
                    </a:xfrm>
                    <a:prstGeom prst="rect">
                      <a:avLst/>
                    </a:prstGeom>
                    <a:solidFill>
                      <a:srgbClr val="FFFFFF"/>
                    </a:solidFill>
                    <a:ln w="9525">
                      <a:noFill/>
                      <a:miter lim="800000"/>
                      <a:headEnd/>
                      <a:tailEnd/>
                    </a:ln>
                  </pic:spPr>
                </pic:pic>
              </a:graphicData>
            </a:graphic>
          </wp:inline>
        </w:drawing>
      </w: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7835D2">
      <w:pPr>
        <w:ind w:left="360"/>
        <w:rPr>
          <w:sz w:val="20"/>
          <w:szCs w:val="20"/>
        </w:rPr>
      </w:pPr>
      <w:r>
        <w:pict>
          <v:shape id="_x0000_s1030" type="#_x0000_t202" style="position:absolute;left:0;text-align:left;margin-left:243.75pt;margin-top:552.4pt;width:140.65pt;height:44.15pt;z-index:251649024;mso-position-horizontal-relative:page;mso-position-vertical-relative:page" o:preferrelative="t" strokeweight=".5pt">
            <v:textbox style="mso-fit-text-to-shape:t" inset="7.45pt,3.85pt,7.45pt,3.85pt">
              <w:txbxContent>
                <w:p w:rsidR="005F795E" w:rsidRDefault="00232382">
                  <w:pPr>
                    <w:rPr>
                      <w:b/>
                      <w:bCs/>
                      <w:sz w:val="22"/>
                      <w:szCs w:val="22"/>
                    </w:rPr>
                  </w:pPr>
                  <w:r>
                    <w:rPr>
                      <w:b/>
                      <w:bCs/>
                      <w:sz w:val="22"/>
                      <w:szCs w:val="22"/>
                    </w:rPr>
                    <w:t xml:space="preserve">Guide : </w:t>
                  </w:r>
                  <w:r w:rsidR="0057743D">
                    <w:rPr>
                      <w:b/>
                      <w:bCs/>
                      <w:sz w:val="22"/>
                      <w:szCs w:val="22"/>
                    </w:rPr>
                    <w:t>Professor</w:t>
                  </w:r>
                  <w:r w:rsidR="006E3D17">
                    <w:rPr>
                      <w:b/>
                      <w:bCs/>
                      <w:sz w:val="22"/>
                      <w:szCs w:val="22"/>
                    </w:rPr>
                    <w:t xml:space="preserve"> V.Ashwini Kumar</w:t>
                  </w:r>
                </w:p>
              </w:txbxContent>
            </v:textbox>
            <w10:wrap anchorx="page" anchory="page"/>
          </v:shape>
        </w:pict>
      </w: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rPr>
          <w:sz w:val="20"/>
          <w:szCs w:val="20"/>
        </w:rPr>
      </w:pPr>
    </w:p>
    <w:p w:rsidR="005F795E" w:rsidRDefault="005F795E">
      <w:pPr>
        <w:ind w:left="360"/>
      </w:pPr>
      <w:r>
        <w:t xml:space="preserve">                                             </w:t>
      </w:r>
    </w:p>
    <w:p w:rsidR="005F795E" w:rsidRDefault="00232382">
      <w:pPr>
        <w:ind w:left="2520" w:firstLine="360"/>
      </w:pPr>
      <w:r>
        <w:t xml:space="preserve">         </w:t>
      </w:r>
      <w:r w:rsidR="005F795E">
        <w:t xml:space="preserve"> </w:t>
      </w:r>
      <w:r w:rsidR="005F795E">
        <w:rPr>
          <w:b/>
        </w:rPr>
        <w:t>B.E  4/4 - IT</w:t>
      </w:r>
      <w:r>
        <w:rPr>
          <w:b/>
        </w:rPr>
        <w:t>, Sem-1</w:t>
      </w:r>
    </w:p>
    <w:p w:rsidR="005F795E" w:rsidRDefault="005F795E">
      <w:pPr>
        <w:ind w:left="360"/>
      </w:pPr>
    </w:p>
    <w:p w:rsidR="005F795E" w:rsidRDefault="005F795E">
      <w:pPr>
        <w:ind w:left="360"/>
      </w:pPr>
      <w:r>
        <w:t xml:space="preserve">             </w:t>
      </w:r>
      <w:r>
        <w:tab/>
      </w:r>
      <w:r w:rsidR="00232382">
        <w:t xml:space="preserve">                   </w:t>
      </w:r>
      <w:r>
        <w:t>Department of Information Technology</w:t>
      </w:r>
    </w:p>
    <w:p w:rsidR="005F795E" w:rsidRDefault="00232382">
      <w:pPr>
        <w:ind w:left="2880"/>
        <w:rPr>
          <w:b/>
        </w:rPr>
      </w:pPr>
      <w:r>
        <w:t xml:space="preserve">     </w:t>
      </w:r>
      <w:r w:rsidR="005F795E">
        <w:t>M.V.S.R Engineering College</w:t>
      </w:r>
    </w:p>
    <w:p w:rsidR="005F795E" w:rsidRDefault="005F795E">
      <w:pPr>
        <w:jc w:val="center"/>
        <w:rPr>
          <w:b/>
        </w:rPr>
      </w:pPr>
    </w:p>
    <w:p w:rsidR="005F795E" w:rsidRDefault="005F795E">
      <w:pPr>
        <w:ind w:left="360"/>
        <w:jc w:val="center"/>
        <w:rPr>
          <w:b/>
          <w:sz w:val="48"/>
          <w:szCs w:val="48"/>
        </w:rPr>
      </w:pPr>
    </w:p>
    <w:p w:rsidR="005F795E" w:rsidRDefault="005F795E">
      <w:pPr>
        <w:ind w:left="360"/>
        <w:jc w:val="center"/>
        <w:rPr>
          <w:b/>
          <w:sz w:val="48"/>
          <w:szCs w:val="48"/>
        </w:rPr>
      </w:pPr>
    </w:p>
    <w:p w:rsidR="005F795E" w:rsidRDefault="005F795E">
      <w:pPr>
        <w:ind w:left="360"/>
        <w:jc w:val="center"/>
        <w:rPr>
          <w:b/>
          <w:sz w:val="48"/>
          <w:szCs w:val="48"/>
        </w:rPr>
      </w:pPr>
    </w:p>
    <w:p w:rsidR="005F795E" w:rsidRDefault="005F795E">
      <w:pPr>
        <w:ind w:left="360"/>
        <w:jc w:val="center"/>
        <w:rPr>
          <w:b/>
          <w:sz w:val="48"/>
          <w:szCs w:val="48"/>
        </w:rPr>
      </w:pPr>
    </w:p>
    <w:p w:rsidR="005F795E" w:rsidRDefault="005F795E">
      <w:pPr>
        <w:ind w:left="360"/>
        <w:jc w:val="center"/>
        <w:rPr>
          <w:b/>
          <w:sz w:val="48"/>
          <w:szCs w:val="48"/>
        </w:rPr>
      </w:pPr>
    </w:p>
    <w:p w:rsidR="005F795E" w:rsidRDefault="005F795E">
      <w:pPr>
        <w:ind w:left="360"/>
        <w:jc w:val="center"/>
        <w:rPr>
          <w:b/>
          <w:sz w:val="48"/>
          <w:szCs w:val="48"/>
        </w:rPr>
      </w:pPr>
    </w:p>
    <w:p w:rsidR="005F795E" w:rsidRDefault="005F795E">
      <w:pPr>
        <w:ind w:left="360"/>
        <w:jc w:val="center"/>
        <w:rPr>
          <w:b/>
          <w:sz w:val="48"/>
          <w:szCs w:val="48"/>
        </w:rPr>
      </w:pPr>
    </w:p>
    <w:p w:rsidR="005F795E" w:rsidRDefault="005F795E">
      <w:pPr>
        <w:ind w:left="360"/>
        <w:jc w:val="center"/>
        <w:rPr>
          <w:b/>
          <w:sz w:val="48"/>
          <w:szCs w:val="48"/>
        </w:rPr>
      </w:pPr>
    </w:p>
    <w:p w:rsidR="005F795E" w:rsidRDefault="005F795E">
      <w:pPr>
        <w:ind w:left="360"/>
        <w:jc w:val="center"/>
        <w:rPr>
          <w:b/>
          <w:sz w:val="48"/>
          <w:szCs w:val="48"/>
        </w:rPr>
      </w:pPr>
    </w:p>
    <w:p w:rsidR="005F795E" w:rsidRDefault="005F795E">
      <w:pPr>
        <w:ind w:left="360"/>
        <w:jc w:val="center"/>
        <w:rPr>
          <w:b/>
          <w:sz w:val="96"/>
          <w:szCs w:val="96"/>
        </w:rPr>
      </w:pPr>
      <w:r>
        <w:rPr>
          <w:b/>
          <w:sz w:val="96"/>
          <w:szCs w:val="96"/>
        </w:rPr>
        <w:t>PROJECT</w:t>
      </w:r>
    </w:p>
    <w:p w:rsidR="005F795E" w:rsidRDefault="005F795E">
      <w:pPr>
        <w:ind w:left="360"/>
        <w:jc w:val="center"/>
        <w:rPr>
          <w:b/>
          <w:sz w:val="20"/>
          <w:szCs w:val="20"/>
        </w:rPr>
      </w:pPr>
      <w:r>
        <w:rPr>
          <w:b/>
          <w:sz w:val="96"/>
          <w:szCs w:val="96"/>
        </w:rPr>
        <w:t>DIARY</w:t>
      </w: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Default="005F795E">
      <w:pPr>
        <w:ind w:left="360"/>
        <w:rPr>
          <w:b/>
          <w:sz w:val="20"/>
          <w:szCs w:val="20"/>
        </w:rPr>
      </w:pPr>
    </w:p>
    <w:p w:rsidR="005F795E" w:rsidRPr="00F44541" w:rsidRDefault="00F44541" w:rsidP="00F44541">
      <w:pPr>
        <w:rPr>
          <w:b/>
          <w:bCs/>
          <w:sz w:val="36"/>
          <w:szCs w:val="36"/>
          <w:lang w:val="en-IN"/>
        </w:rPr>
      </w:pPr>
      <w:r>
        <w:rPr>
          <w:b/>
          <w:bCs/>
          <w:sz w:val="28"/>
          <w:szCs w:val="28"/>
        </w:rPr>
        <w:t xml:space="preserve">        </w:t>
      </w:r>
    </w:p>
    <w:p w:rsidR="005F795E" w:rsidRDefault="005F795E">
      <w:pPr>
        <w:autoSpaceDE w:val="0"/>
        <w:spacing w:line="360" w:lineRule="auto"/>
      </w:pPr>
    </w:p>
    <w:p w:rsidR="009D1061" w:rsidRPr="006E3D17" w:rsidRDefault="005F795E">
      <w:pPr>
        <w:autoSpaceDE w:val="0"/>
        <w:spacing w:line="360" w:lineRule="auto"/>
        <w:rPr>
          <w:sz w:val="36"/>
          <w:szCs w:val="36"/>
        </w:rPr>
      </w:pPr>
      <w:r w:rsidRPr="006E3D17">
        <w:rPr>
          <w:b/>
          <w:bCs/>
          <w:sz w:val="36"/>
          <w:szCs w:val="36"/>
        </w:rPr>
        <w:t>Statement of problem:</w:t>
      </w:r>
    </w:p>
    <w:p w:rsidR="006E3D17" w:rsidRPr="006E3D17" w:rsidRDefault="006E3D17" w:rsidP="006E3D17">
      <w:pPr>
        <w:jc w:val="both"/>
        <w:rPr>
          <w:sz w:val="28"/>
          <w:szCs w:val="28"/>
        </w:rPr>
      </w:pPr>
      <w:r w:rsidRPr="006E3D17">
        <w:rPr>
          <w:sz w:val="28"/>
          <w:szCs w:val="28"/>
        </w:rPr>
        <w:t>As a sub-domain of text-to-image synthesis, text-to-face generation has huge potentials in public safety domain. For example, In Investigation, witness or victim of the crime provides the description of an attacker or any other source of information related to crime. Witness plays a very important role to give valuable information regarding the crime. Sometimes the attacker face image is not available. In such cases, an artist help is taken to generate face sketch from the description given by the witness. Employing artist for face sketch generation is time consuming and tedious tasks.</w:t>
      </w:r>
    </w:p>
    <w:p w:rsidR="006E3D17" w:rsidRPr="006E3D17" w:rsidRDefault="006E3D17" w:rsidP="006E3D17">
      <w:pPr>
        <w:jc w:val="both"/>
        <w:rPr>
          <w:sz w:val="28"/>
          <w:szCs w:val="28"/>
        </w:rPr>
      </w:pPr>
      <w:r w:rsidRPr="006E3D17">
        <w:rPr>
          <w:sz w:val="28"/>
          <w:szCs w:val="28"/>
        </w:rPr>
        <w:t>This application led us to come up with an idea of automation of conceptual sketching. How will it be if a computer can draw a sketch of a person based on description of features of that person? So to make it possible we took up a project which has three modules. Speech to text synthesis,Text to face generation,Comparing face features with database images.</w:t>
      </w:r>
    </w:p>
    <w:p w:rsidR="00A016CE" w:rsidRPr="004F321F" w:rsidRDefault="00A016CE">
      <w:pPr>
        <w:autoSpaceDE w:val="0"/>
        <w:spacing w:line="360" w:lineRule="auto"/>
        <w:rPr>
          <w:b/>
          <w:bCs/>
          <w:sz w:val="28"/>
          <w:szCs w:val="28"/>
          <w:lang w:val="en-IN"/>
        </w:rPr>
      </w:pPr>
    </w:p>
    <w:p w:rsidR="009D1061" w:rsidRDefault="00232382">
      <w:pPr>
        <w:autoSpaceDE w:val="0"/>
        <w:spacing w:line="360" w:lineRule="auto"/>
        <w:rPr>
          <w:sz w:val="28"/>
          <w:szCs w:val="28"/>
        </w:rPr>
      </w:pPr>
      <w:r>
        <w:rPr>
          <w:b/>
          <w:bCs/>
          <w:sz w:val="28"/>
          <w:szCs w:val="28"/>
        </w:rPr>
        <w:t xml:space="preserve"> </w:t>
      </w:r>
      <w:r w:rsidR="005F795E">
        <w:rPr>
          <w:b/>
          <w:bCs/>
          <w:sz w:val="36"/>
          <w:szCs w:val="36"/>
        </w:rPr>
        <w:t>Scope of w</w:t>
      </w:r>
      <w:r>
        <w:rPr>
          <w:b/>
          <w:bCs/>
          <w:sz w:val="36"/>
          <w:szCs w:val="36"/>
        </w:rPr>
        <w:t>ork</w:t>
      </w:r>
      <w:r>
        <w:rPr>
          <w:sz w:val="28"/>
          <w:szCs w:val="28"/>
        </w:rPr>
        <w:t>:</w:t>
      </w:r>
    </w:p>
    <w:p w:rsidR="006E3D17" w:rsidRPr="006E3D17" w:rsidRDefault="00232382" w:rsidP="006E3D17">
      <w:pPr>
        <w:jc w:val="both"/>
        <w:rPr>
          <w:sz w:val="28"/>
          <w:szCs w:val="28"/>
        </w:rPr>
      </w:pPr>
      <w:r w:rsidRPr="006E3D17">
        <w:rPr>
          <w:sz w:val="28"/>
          <w:szCs w:val="28"/>
        </w:rPr>
        <w:t xml:space="preserve">             </w:t>
      </w:r>
      <w:r w:rsidR="006E3D17" w:rsidRPr="006E3D17">
        <w:rPr>
          <w:sz w:val="28"/>
          <w:szCs w:val="28"/>
        </w:rPr>
        <w:t xml:space="preserve">The first module involves conversion of voice into text. When a person describes the </w:t>
      </w:r>
      <w:r w:rsidR="00A34C24" w:rsidRPr="006E3D17">
        <w:rPr>
          <w:sz w:val="28"/>
          <w:szCs w:val="28"/>
        </w:rPr>
        <w:t>features of</w:t>
      </w:r>
      <w:r w:rsidR="006E3D17" w:rsidRPr="006E3D17">
        <w:rPr>
          <w:sz w:val="28"/>
          <w:szCs w:val="28"/>
        </w:rPr>
        <w:t xml:space="preserve"> the target person that audio description is converted into text format using python’s speech recognition module. </w:t>
      </w:r>
    </w:p>
    <w:p w:rsidR="006E3D17" w:rsidRPr="006E3D17" w:rsidRDefault="006E3D17" w:rsidP="006E3D17">
      <w:pPr>
        <w:jc w:val="both"/>
        <w:rPr>
          <w:sz w:val="28"/>
          <w:szCs w:val="28"/>
        </w:rPr>
      </w:pPr>
      <w:r w:rsidRPr="006E3D17">
        <w:rPr>
          <w:sz w:val="28"/>
          <w:szCs w:val="28"/>
        </w:rPr>
        <w:t>The second module involves face generation when text is given as input. There is an interesting concept known as GANs (</w:t>
      </w:r>
      <w:r w:rsidRPr="006E3D17">
        <w:rPr>
          <w:color w:val="222222"/>
          <w:sz w:val="28"/>
          <w:szCs w:val="28"/>
          <w:shd w:val="clear" w:color="auto" w:fill="FFFFFF"/>
        </w:rPr>
        <w:t>generative adversarial </w:t>
      </w:r>
      <w:r w:rsidRPr="006E3D17">
        <w:rPr>
          <w:b/>
          <w:bCs/>
          <w:color w:val="222222"/>
          <w:sz w:val="28"/>
          <w:szCs w:val="28"/>
          <w:shd w:val="clear" w:color="auto" w:fill="FFFFFF"/>
        </w:rPr>
        <w:t>network)</w:t>
      </w:r>
      <w:r w:rsidRPr="006E3D17">
        <w:rPr>
          <w:sz w:val="28"/>
          <w:szCs w:val="28"/>
        </w:rPr>
        <w:t xml:space="preserve"> which is an evolving technology being constructed mainly for face generation, detection and recognition. When an input text is given to this GAN it converts the text into vector array format and gives this vector as input to generator model of GAN. The generator model generates an image based on the input and gives related output images.</w:t>
      </w:r>
    </w:p>
    <w:p w:rsidR="006E3D17" w:rsidRPr="006E3D17" w:rsidRDefault="006E3D17" w:rsidP="006E3D17">
      <w:pPr>
        <w:jc w:val="both"/>
        <w:rPr>
          <w:sz w:val="28"/>
          <w:szCs w:val="28"/>
        </w:rPr>
      </w:pPr>
      <w:r w:rsidRPr="006E3D17">
        <w:rPr>
          <w:sz w:val="28"/>
          <w:szCs w:val="28"/>
        </w:rPr>
        <w:t xml:space="preserve"> The third module is face comparison and retrieval of matched face information. Once the faces are generated using GANs, the victim or the source person is asked to identify the target person. After identifying, that target face is compared with a face database and retrieve the faces along with information which most accurately matches with the target face. There are different technologies for face recognition but the accurate method suitable for our project is using CNNs or one/zero shot learning.</w:t>
      </w:r>
    </w:p>
    <w:p w:rsidR="006E3D17" w:rsidRPr="006E3D17" w:rsidRDefault="006E3D17" w:rsidP="006E3D17">
      <w:pPr>
        <w:jc w:val="both"/>
        <w:rPr>
          <w:sz w:val="28"/>
          <w:szCs w:val="28"/>
        </w:rPr>
      </w:pPr>
      <w:r w:rsidRPr="006E3D17">
        <w:rPr>
          <w:sz w:val="28"/>
          <w:szCs w:val="28"/>
        </w:rPr>
        <w:lastRenderedPageBreak/>
        <w:t>This project will be useful in almost every field, but it could be more helpful to police department and also film industry to generate animated faces based on the character description in novels.</w:t>
      </w:r>
    </w:p>
    <w:p w:rsidR="006E3D17" w:rsidRDefault="006E3D17" w:rsidP="006E3D17">
      <w:pPr>
        <w:autoSpaceDE w:val="0"/>
        <w:spacing w:line="360" w:lineRule="auto"/>
        <w:rPr>
          <w:b/>
          <w:bCs/>
          <w:color w:val="000000"/>
          <w:sz w:val="32"/>
          <w:szCs w:val="32"/>
        </w:rPr>
      </w:pPr>
    </w:p>
    <w:p w:rsidR="006E3D17" w:rsidRDefault="006E3D17" w:rsidP="006E3D17">
      <w:pPr>
        <w:autoSpaceDE w:val="0"/>
        <w:spacing w:line="360" w:lineRule="auto"/>
        <w:rPr>
          <w:b/>
          <w:bCs/>
          <w:color w:val="000000"/>
          <w:sz w:val="32"/>
          <w:szCs w:val="32"/>
        </w:rPr>
      </w:pPr>
    </w:p>
    <w:p w:rsidR="004D44C9" w:rsidRDefault="00232382" w:rsidP="006E3D17">
      <w:pPr>
        <w:autoSpaceDE w:val="0"/>
        <w:spacing w:line="360" w:lineRule="auto"/>
        <w:rPr>
          <w:b/>
          <w:bCs/>
          <w:color w:val="000000"/>
          <w:sz w:val="28"/>
          <w:szCs w:val="28"/>
          <w:lang w:val="en-IN"/>
        </w:rPr>
      </w:pPr>
      <w:r>
        <w:rPr>
          <w:b/>
          <w:bCs/>
          <w:color w:val="000000"/>
          <w:sz w:val="32"/>
          <w:szCs w:val="32"/>
        </w:rPr>
        <w:t>Aim of project:</w:t>
      </w:r>
    </w:p>
    <w:p w:rsidR="006E3D17" w:rsidRPr="006E3D17" w:rsidRDefault="006E3D17" w:rsidP="006E3D17">
      <w:pPr>
        <w:pStyle w:val="ListParagraph"/>
        <w:ind w:left="360"/>
        <w:jc w:val="both"/>
        <w:rPr>
          <w:sz w:val="28"/>
          <w:szCs w:val="28"/>
        </w:rPr>
      </w:pPr>
      <w:r w:rsidRPr="006E3D17">
        <w:rPr>
          <w:sz w:val="28"/>
          <w:szCs w:val="28"/>
        </w:rPr>
        <w:t>The main purpose of our system is to generate faces based on the described features and to retrieve the information of the generated face(if the generated face is target face)or to compare the generated face with database faces and to retrieve the faces along with their information which most accurately suits the generated face.</w:t>
      </w:r>
    </w:p>
    <w:p w:rsidR="005F795E" w:rsidRDefault="005F795E">
      <w:pPr>
        <w:autoSpaceDE w:val="0"/>
        <w:spacing w:line="360" w:lineRule="auto"/>
        <w:jc w:val="both"/>
        <w:rPr>
          <w:b/>
          <w:bCs/>
          <w:sz w:val="28"/>
          <w:szCs w:val="28"/>
          <w:u w:val="single"/>
        </w:rPr>
      </w:pPr>
    </w:p>
    <w:p w:rsidR="005F795E" w:rsidRPr="00767081" w:rsidRDefault="00767081">
      <w:pPr>
        <w:autoSpaceDE w:val="0"/>
        <w:spacing w:line="360" w:lineRule="auto"/>
        <w:jc w:val="both"/>
        <w:rPr>
          <w:b/>
          <w:bCs/>
          <w:sz w:val="32"/>
          <w:szCs w:val="32"/>
          <w:lang w:val="en-IN"/>
        </w:rPr>
      </w:pPr>
      <w:r w:rsidRPr="00767081">
        <w:rPr>
          <w:b/>
          <w:bCs/>
          <w:sz w:val="32"/>
          <w:szCs w:val="32"/>
          <w:lang w:val="en-IN"/>
        </w:rPr>
        <w:t>Existing System:</w:t>
      </w:r>
    </w:p>
    <w:p w:rsidR="006E3D17" w:rsidRPr="006E3D17" w:rsidRDefault="006E3D17" w:rsidP="006E3D17">
      <w:pPr>
        <w:pStyle w:val="ListParagraph"/>
        <w:ind w:left="360"/>
        <w:jc w:val="both"/>
        <w:rPr>
          <w:sz w:val="28"/>
          <w:szCs w:val="28"/>
        </w:rPr>
      </w:pPr>
      <w:r w:rsidRPr="006E3D17">
        <w:rPr>
          <w:sz w:val="28"/>
          <w:szCs w:val="28"/>
        </w:rPr>
        <w:t xml:space="preserve">VoxSigma API for speech to text converting is a product of </w:t>
      </w:r>
      <w:r w:rsidRPr="006E3D17">
        <w:rPr>
          <w:b/>
          <w:sz w:val="28"/>
          <w:szCs w:val="28"/>
        </w:rPr>
        <w:t>Vocapia</w:t>
      </w:r>
      <w:r w:rsidRPr="006E3D17">
        <w:rPr>
          <w:sz w:val="28"/>
          <w:szCs w:val="28"/>
        </w:rPr>
        <w:t xml:space="preserve"> Research company.  VoxSigma API can not only convert the input speech into text but also perform language identification and speech-text alignment. Other interesting features of the API is that it can add punctuation to the output text. </w:t>
      </w:r>
    </w:p>
    <w:p w:rsidR="006E3D17" w:rsidRPr="006E3D17" w:rsidRDefault="006E3D17" w:rsidP="006E3D17">
      <w:pPr>
        <w:pStyle w:val="ListParagraph"/>
        <w:ind w:left="360"/>
        <w:jc w:val="both"/>
        <w:rPr>
          <w:spacing w:val="-1"/>
          <w:sz w:val="28"/>
          <w:szCs w:val="28"/>
          <w:shd w:val="clear" w:color="auto" w:fill="FFFFFF"/>
        </w:rPr>
      </w:pPr>
      <w:r w:rsidRPr="006E3D17">
        <w:rPr>
          <w:sz w:val="28"/>
          <w:szCs w:val="28"/>
        </w:rPr>
        <w:t>The main steps in this system is to generate faces and to compare them with database faces.The steps for face generation are as follows:</w:t>
      </w:r>
      <w:r w:rsidRPr="006E3D17">
        <w:rPr>
          <w:spacing w:val="-1"/>
          <w:sz w:val="28"/>
          <w:szCs w:val="28"/>
          <w:shd w:val="clear" w:color="auto" w:fill="FFFFFF"/>
        </w:rPr>
        <w:t>The textual description is encoded into a summary vector using an LSTM network </w:t>
      </w:r>
      <w:r w:rsidRPr="006E3D17">
        <w:rPr>
          <w:rStyle w:val="Strong"/>
          <w:spacing w:val="-1"/>
          <w:sz w:val="28"/>
          <w:szCs w:val="28"/>
          <w:shd w:val="clear" w:color="auto" w:fill="FFFFFF"/>
        </w:rPr>
        <w:t>Embedding.</w:t>
      </w:r>
      <w:r w:rsidRPr="006E3D17">
        <w:rPr>
          <w:spacing w:val="-1"/>
          <w:sz w:val="28"/>
          <w:szCs w:val="28"/>
          <w:shd w:val="clear" w:color="auto" w:fill="FFFFFF"/>
        </w:rPr>
        <w:t>Thereafter, the embedding is passed through the Conditioning Augmentation block (a single linear layer) to obtain the textual part of the latent vector (uses VAE like reparameterization technique) for the GAN as input. The second part of the latent vector is random Gaussian noise. The latent vector so produced is fed to the generator part of the GAN, while the embedding is fed to the final layer of the discriminator for conditional distribution matching. The training of the GAN progresses layer by layer at increasing spatial resolutions. The new layer is introduced using the fade-in technique to avoid destroying previous learning.</w:t>
      </w:r>
    </w:p>
    <w:p w:rsidR="004D44C9" w:rsidRDefault="004D44C9">
      <w:pPr>
        <w:autoSpaceDE w:val="0"/>
        <w:spacing w:line="360" w:lineRule="auto"/>
        <w:jc w:val="both"/>
        <w:rPr>
          <w:b/>
          <w:bCs/>
          <w:sz w:val="28"/>
          <w:szCs w:val="28"/>
          <w:u w:val="single"/>
          <w:lang w:val="en-IN"/>
        </w:rPr>
      </w:pPr>
    </w:p>
    <w:p w:rsidR="00A26C3D" w:rsidRDefault="00A26C3D">
      <w:pPr>
        <w:autoSpaceDE w:val="0"/>
        <w:spacing w:line="360" w:lineRule="auto"/>
        <w:jc w:val="both"/>
        <w:rPr>
          <w:b/>
          <w:bCs/>
          <w:sz w:val="28"/>
          <w:szCs w:val="28"/>
          <w:u w:val="single"/>
          <w:lang w:val="en-IN"/>
        </w:rPr>
      </w:pPr>
    </w:p>
    <w:p w:rsidR="004C42F9" w:rsidRDefault="004C42F9" w:rsidP="00EE4D86">
      <w:pPr>
        <w:autoSpaceDE w:val="0"/>
        <w:spacing w:line="360" w:lineRule="auto"/>
        <w:rPr>
          <w:b/>
          <w:bCs/>
          <w:sz w:val="32"/>
          <w:szCs w:val="32"/>
          <w:lang w:val="en-IN"/>
        </w:rPr>
      </w:pPr>
    </w:p>
    <w:p w:rsidR="004C42F9" w:rsidRDefault="004C42F9" w:rsidP="00EE4D86">
      <w:pPr>
        <w:autoSpaceDE w:val="0"/>
        <w:spacing w:line="360" w:lineRule="auto"/>
        <w:rPr>
          <w:b/>
          <w:bCs/>
          <w:sz w:val="32"/>
          <w:szCs w:val="32"/>
          <w:lang w:val="en-IN"/>
        </w:rPr>
      </w:pPr>
    </w:p>
    <w:p w:rsidR="00AB536F" w:rsidRDefault="00EE4D86" w:rsidP="00EE4D86">
      <w:pPr>
        <w:autoSpaceDE w:val="0"/>
        <w:spacing w:line="360" w:lineRule="auto"/>
        <w:rPr>
          <w:b/>
          <w:bCs/>
          <w:sz w:val="32"/>
          <w:szCs w:val="32"/>
          <w:lang w:val="en-IN"/>
        </w:rPr>
      </w:pPr>
      <w:r>
        <w:rPr>
          <w:b/>
          <w:bCs/>
          <w:sz w:val="32"/>
          <w:szCs w:val="32"/>
          <w:lang w:val="en-IN"/>
        </w:rPr>
        <w:lastRenderedPageBreak/>
        <w:t xml:space="preserve">Proposed  </w:t>
      </w:r>
      <w:r w:rsidR="00A26C3D">
        <w:rPr>
          <w:b/>
          <w:bCs/>
          <w:sz w:val="32"/>
          <w:szCs w:val="32"/>
          <w:lang w:val="en-IN"/>
        </w:rPr>
        <w:t>System</w:t>
      </w:r>
      <w:r>
        <w:rPr>
          <w:b/>
          <w:bCs/>
          <w:sz w:val="32"/>
          <w:szCs w:val="32"/>
          <w:lang w:val="en-IN"/>
        </w:rPr>
        <w:t>:</w:t>
      </w:r>
    </w:p>
    <w:p w:rsidR="004C42F9" w:rsidRPr="004C42F9" w:rsidRDefault="004C42F9" w:rsidP="004C42F9">
      <w:pPr>
        <w:pStyle w:val="ListParagraph"/>
        <w:ind w:left="360"/>
        <w:jc w:val="both"/>
        <w:rPr>
          <w:spacing w:val="-1"/>
          <w:sz w:val="28"/>
          <w:szCs w:val="28"/>
          <w:shd w:val="clear" w:color="auto" w:fill="FFFFFF"/>
        </w:rPr>
      </w:pPr>
      <w:r w:rsidRPr="004C42F9">
        <w:rPr>
          <w:spacing w:val="-1"/>
          <w:sz w:val="28"/>
          <w:szCs w:val="28"/>
          <w:shd w:val="clear" w:color="auto" w:fill="FFFFFF"/>
        </w:rPr>
        <w:t>Our aim is to generate faces for any type of face dataset with high accuracy by using Fully Trained GAN which produces high quality images.</w:t>
      </w:r>
    </w:p>
    <w:p w:rsidR="004C42F9" w:rsidRPr="004C42F9" w:rsidRDefault="004C42F9" w:rsidP="004C42F9">
      <w:pPr>
        <w:pStyle w:val="ListParagraph"/>
        <w:ind w:left="360"/>
        <w:jc w:val="both"/>
        <w:rPr>
          <w:spacing w:val="-1"/>
          <w:sz w:val="28"/>
          <w:szCs w:val="28"/>
          <w:shd w:val="clear" w:color="auto" w:fill="FFFFFF"/>
        </w:rPr>
      </w:pPr>
    </w:p>
    <w:p w:rsidR="004C42F9" w:rsidRPr="004C42F9" w:rsidRDefault="004C42F9" w:rsidP="004C42F9">
      <w:pPr>
        <w:pStyle w:val="ListParagraph"/>
        <w:ind w:left="360"/>
        <w:jc w:val="both"/>
        <w:rPr>
          <w:spacing w:val="-1"/>
          <w:sz w:val="28"/>
          <w:szCs w:val="28"/>
          <w:shd w:val="clear" w:color="auto" w:fill="FFFFFF"/>
        </w:rPr>
      </w:pPr>
      <w:r w:rsidRPr="004C42F9">
        <w:rPr>
          <w:spacing w:val="-1"/>
          <w:sz w:val="28"/>
          <w:szCs w:val="28"/>
          <w:shd w:val="clear" w:color="auto" w:fill="FFFFFF"/>
        </w:rPr>
        <w:t>The below images are output of existing system.</w:t>
      </w:r>
    </w:p>
    <w:p w:rsidR="004C42F9" w:rsidRPr="004C42F9" w:rsidRDefault="00C626F4" w:rsidP="004C42F9">
      <w:pPr>
        <w:pStyle w:val="ListParagraph"/>
        <w:ind w:left="360"/>
        <w:jc w:val="center"/>
        <w:rPr>
          <w:sz w:val="28"/>
          <w:szCs w:val="28"/>
        </w:rPr>
      </w:pPr>
      <w:r>
        <w:rPr>
          <w:noProof/>
          <w:sz w:val="28"/>
          <w:szCs w:val="28"/>
          <w:lang w:val="en-IN" w:eastAsia="en-IN"/>
        </w:rPr>
        <w:drawing>
          <wp:inline distT="0" distB="0" distL="0" distR="0">
            <wp:extent cx="5937885" cy="2695575"/>
            <wp:effectExtent l="19050" t="0" r="5715" b="0"/>
            <wp:docPr id="4" name="Picture 3" descr="dcgan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ganoutput.PNG"/>
                    <pic:cNvPicPr>
                      <a:picLocks noChangeAspect="1" noChangeArrowheads="1"/>
                    </pic:cNvPicPr>
                  </pic:nvPicPr>
                  <pic:blipFill>
                    <a:blip r:embed="rId8"/>
                    <a:srcRect/>
                    <a:stretch>
                      <a:fillRect/>
                    </a:stretch>
                  </pic:blipFill>
                  <pic:spPr bwMode="auto">
                    <a:xfrm>
                      <a:off x="0" y="0"/>
                      <a:ext cx="5937885" cy="2695575"/>
                    </a:xfrm>
                    <a:prstGeom prst="rect">
                      <a:avLst/>
                    </a:prstGeom>
                    <a:noFill/>
                    <a:ln w="9525">
                      <a:noFill/>
                      <a:miter lim="800000"/>
                      <a:headEnd/>
                      <a:tailEnd/>
                    </a:ln>
                  </pic:spPr>
                </pic:pic>
              </a:graphicData>
            </a:graphic>
          </wp:inline>
        </w:drawing>
      </w:r>
    </w:p>
    <w:p w:rsidR="004C42F9" w:rsidRDefault="004C42F9" w:rsidP="004C42F9">
      <w:pPr>
        <w:pStyle w:val="ListParagraph"/>
        <w:ind w:left="360"/>
        <w:jc w:val="both"/>
        <w:rPr>
          <w:sz w:val="28"/>
          <w:szCs w:val="28"/>
        </w:rPr>
      </w:pPr>
    </w:p>
    <w:p w:rsidR="00A34C24" w:rsidRPr="004C42F9" w:rsidRDefault="00A34C24" w:rsidP="004C42F9">
      <w:pPr>
        <w:pStyle w:val="ListParagraph"/>
        <w:ind w:left="360"/>
        <w:jc w:val="both"/>
        <w:rPr>
          <w:sz w:val="28"/>
          <w:szCs w:val="28"/>
        </w:rPr>
      </w:pPr>
    </w:p>
    <w:p w:rsidR="004C42F9" w:rsidRPr="004C42F9" w:rsidRDefault="004C42F9" w:rsidP="004C42F9">
      <w:pPr>
        <w:pStyle w:val="ListParagraph"/>
        <w:ind w:left="360"/>
        <w:jc w:val="both"/>
        <w:rPr>
          <w:sz w:val="28"/>
          <w:szCs w:val="28"/>
        </w:rPr>
      </w:pPr>
      <w:r w:rsidRPr="004C42F9">
        <w:rPr>
          <w:sz w:val="28"/>
          <w:szCs w:val="28"/>
        </w:rPr>
        <w:t>Now that we have generated a rough image or a sketch that correlates with the user descriptions, the target is now set to match these sketches with the images that are stored in the existing databases.</w:t>
      </w:r>
    </w:p>
    <w:p w:rsidR="004C42F9" w:rsidRPr="004C42F9" w:rsidRDefault="004C42F9" w:rsidP="004C42F9">
      <w:pPr>
        <w:pStyle w:val="ListParagraph"/>
        <w:ind w:left="360"/>
        <w:jc w:val="both"/>
        <w:rPr>
          <w:sz w:val="28"/>
          <w:szCs w:val="28"/>
        </w:rPr>
      </w:pPr>
      <w:r w:rsidRPr="004C42F9">
        <w:rPr>
          <w:sz w:val="28"/>
          <w:szCs w:val="28"/>
        </w:rPr>
        <w:t>It is easy for humans to look at the sketch and match with the images by simply having a glance at the sketches. But, when it comes to machines it is very hard. The sketches or images may have different transformations, distortions, scene conditions, viewing angles. Our algorithm should be very robust to all these conditions.</w:t>
      </w:r>
    </w:p>
    <w:p w:rsidR="004C42F9" w:rsidRPr="004C42F9" w:rsidRDefault="004C42F9" w:rsidP="004C42F9">
      <w:pPr>
        <w:pStyle w:val="ListParagraph"/>
        <w:ind w:left="360"/>
        <w:jc w:val="both"/>
        <w:rPr>
          <w:sz w:val="28"/>
          <w:szCs w:val="28"/>
        </w:rPr>
      </w:pPr>
    </w:p>
    <w:p w:rsidR="004C42F9" w:rsidRPr="004C42F9" w:rsidRDefault="00C626F4" w:rsidP="004C42F9">
      <w:pPr>
        <w:pStyle w:val="ListParagraph"/>
        <w:ind w:left="360"/>
        <w:jc w:val="both"/>
        <w:rPr>
          <w:sz w:val="28"/>
          <w:szCs w:val="28"/>
        </w:rPr>
      </w:pPr>
      <w:r>
        <w:rPr>
          <w:noProof/>
          <w:sz w:val="28"/>
          <w:szCs w:val="28"/>
          <w:lang w:val="en-IN" w:eastAsia="en-IN"/>
        </w:rPr>
        <w:drawing>
          <wp:inline distT="0" distB="0" distL="0" distR="0">
            <wp:extent cx="3159125" cy="1223010"/>
            <wp:effectExtent l="19050" t="0" r="317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159125" cy="1223010"/>
                    </a:xfrm>
                    <a:prstGeom prst="rect">
                      <a:avLst/>
                    </a:prstGeom>
                    <a:noFill/>
                    <a:ln w="9525">
                      <a:noFill/>
                      <a:miter lim="800000"/>
                      <a:headEnd/>
                      <a:tailEnd/>
                    </a:ln>
                  </pic:spPr>
                </pic:pic>
              </a:graphicData>
            </a:graphic>
          </wp:inline>
        </w:drawing>
      </w:r>
    </w:p>
    <w:p w:rsidR="004C42F9" w:rsidRPr="004C42F9" w:rsidRDefault="004C42F9" w:rsidP="004C42F9">
      <w:pPr>
        <w:pStyle w:val="ListParagraph"/>
        <w:ind w:left="360"/>
        <w:jc w:val="both"/>
        <w:rPr>
          <w:sz w:val="28"/>
          <w:szCs w:val="28"/>
        </w:rPr>
      </w:pPr>
    </w:p>
    <w:p w:rsidR="004C42F9" w:rsidRPr="004C42F9" w:rsidRDefault="004C42F9" w:rsidP="004C42F9">
      <w:pPr>
        <w:pStyle w:val="ListParagraph"/>
        <w:ind w:left="360"/>
        <w:jc w:val="both"/>
        <w:rPr>
          <w:sz w:val="28"/>
          <w:szCs w:val="28"/>
        </w:rPr>
      </w:pPr>
      <w:r w:rsidRPr="004C42F9">
        <w:rPr>
          <w:sz w:val="28"/>
          <w:szCs w:val="28"/>
        </w:rPr>
        <w:lastRenderedPageBreak/>
        <w:t>Most often recognition is done by extracting local features of object and trying to match them with features of unknown object. For this we make use of Feature Based Image Matching using SIFT.</w:t>
      </w:r>
    </w:p>
    <w:p w:rsidR="004C42F9" w:rsidRPr="004C42F9" w:rsidRDefault="004C42F9" w:rsidP="004C42F9">
      <w:pPr>
        <w:pStyle w:val="ListParagraph"/>
        <w:ind w:left="360"/>
        <w:jc w:val="both"/>
        <w:rPr>
          <w:sz w:val="28"/>
          <w:szCs w:val="28"/>
        </w:rPr>
      </w:pPr>
      <w:r w:rsidRPr="004C42F9">
        <w:rPr>
          <w:sz w:val="28"/>
          <w:szCs w:val="28"/>
        </w:rPr>
        <w:t xml:space="preserve">First the user has to load an image. When the drawing has been finished or the appropriate representative has been loaded, the retrieval process is started. The feature vector is generated. In some cases large differences can occur among images in simple size or resolution. For this, during feature vector generation, we make use of Scale Invariant Feature Transform (SIFT), which includes Scale-space construction, Keypoint localization, Orientation assignment, Keypoint </w:t>
      </w:r>
      <w:r w:rsidR="00A34C24" w:rsidRPr="004C42F9">
        <w:rPr>
          <w:sz w:val="28"/>
          <w:szCs w:val="28"/>
        </w:rPr>
        <w:t>descriptor, Key</w:t>
      </w:r>
      <w:r w:rsidRPr="004C42F9">
        <w:rPr>
          <w:sz w:val="28"/>
          <w:szCs w:val="28"/>
        </w:rPr>
        <w:t xml:space="preserve"> point matching.</w:t>
      </w:r>
    </w:p>
    <w:p w:rsidR="004C42F9" w:rsidRPr="004C42F9" w:rsidRDefault="004C42F9" w:rsidP="004C42F9">
      <w:pPr>
        <w:pStyle w:val="ListParagraph"/>
        <w:ind w:left="360"/>
        <w:jc w:val="both"/>
        <w:rPr>
          <w:sz w:val="28"/>
          <w:szCs w:val="28"/>
        </w:rPr>
      </w:pPr>
    </w:p>
    <w:p w:rsidR="004C42F9" w:rsidRPr="004C42F9" w:rsidRDefault="004C42F9" w:rsidP="004C42F9">
      <w:pPr>
        <w:pStyle w:val="ListParagraph"/>
        <w:ind w:left="360"/>
        <w:jc w:val="both"/>
        <w:rPr>
          <w:sz w:val="28"/>
          <w:szCs w:val="28"/>
        </w:rPr>
      </w:pPr>
      <w:r w:rsidRPr="004C42F9">
        <w:rPr>
          <w:sz w:val="28"/>
          <w:szCs w:val="28"/>
        </w:rPr>
        <w:t xml:space="preserve">Then using the retrieval subsystem a search is executed in the previously indexed database. </w:t>
      </w:r>
    </w:p>
    <w:p w:rsidR="004C42F9" w:rsidRPr="004C42F9" w:rsidRDefault="004C42F9" w:rsidP="004C42F9">
      <w:pPr>
        <w:pStyle w:val="ListParagraph"/>
        <w:ind w:left="360"/>
        <w:jc w:val="both"/>
        <w:rPr>
          <w:sz w:val="28"/>
          <w:szCs w:val="28"/>
        </w:rPr>
      </w:pPr>
      <w:r w:rsidRPr="004C42F9">
        <w:rPr>
          <w:sz w:val="28"/>
          <w:szCs w:val="28"/>
        </w:rPr>
        <w:t xml:space="preserve">For the retrieval the distance based search was used with Minkowski distance, or </w:t>
      </w:r>
      <w:r w:rsidR="00A34C24" w:rsidRPr="004C42F9">
        <w:rPr>
          <w:sz w:val="28"/>
          <w:szCs w:val="28"/>
        </w:rPr>
        <w:t>the Euclidean</w:t>
      </w:r>
      <w:r w:rsidRPr="004C42F9">
        <w:rPr>
          <w:sz w:val="28"/>
          <w:szCs w:val="28"/>
        </w:rPr>
        <w:t xml:space="preserve"> </w:t>
      </w:r>
      <w:r w:rsidR="00A34C24" w:rsidRPr="004C42F9">
        <w:rPr>
          <w:sz w:val="28"/>
          <w:szCs w:val="28"/>
        </w:rPr>
        <w:t>distance. As</w:t>
      </w:r>
      <w:r w:rsidRPr="004C42F9">
        <w:rPr>
          <w:sz w:val="28"/>
          <w:szCs w:val="28"/>
        </w:rPr>
        <w:t xml:space="preserve"> a result of searching a result set is raised, which appears in the user interface on a systematic form. Based on the result set we can again retrieve using another descriptor with different nature. </w:t>
      </w:r>
    </w:p>
    <w:p w:rsidR="004C42F9" w:rsidRPr="004C42F9" w:rsidRDefault="004C42F9" w:rsidP="004C42F9">
      <w:pPr>
        <w:pStyle w:val="ListParagraph"/>
        <w:ind w:left="360"/>
        <w:jc w:val="both"/>
        <w:rPr>
          <w:sz w:val="28"/>
          <w:szCs w:val="28"/>
        </w:rPr>
      </w:pPr>
    </w:p>
    <w:p w:rsidR="004C42F9" w:rsidRPr="004C42F9" w:rsidRDefault="00C626F4" w:rsidP="004C42F9">
      <w:pPr>
        <w:pStyle w:val="ListParagraph"/>
        <w:ind w:left="360"/>
        <w:jc w:val="both"/>
        <w:rPr>
          <w:sz w:val="28"/>
          <w:szCs w:val="28"/>
        </w:rPr>
      </w:pPr>
      <w:r>
        <w:rPr>
          <w:noProof/>
          <w:sz w:val="28"/>
          <w:szCs w:val="28"/>
          <w:lang w:val="en-IN" w:eastAsia="en-IN"/>
        </w:rPr>
        <w:lastRenderedPageBreak/>
        <w:drawing>
          <wp:inline distT="0" distB="0" distL="0" distR="0">
            <wp:extent cx="3408045" cy="4702810"/>
            <wp:effectExtent l="19050" t="0" r="190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3408045" cy="4702810"/>
                    </a:xfrm>
                    <a:prstGeom prst="rect">
                      <a:avLst/>
                    </a:prstGeom>
                    <a:noFill/>
                    <a:ln w="9525">
                      <a:noFill/>
                      <a:miter lim="800000"/>
                      <a:headEnd/>
                      <a:tailEnd/>
                    </a:ln>
                  </pic:spPr>
                </pic:pic>
              </a:graphicData>
            </a:graphic>
          </wp:inline>
        </w:drawing>
      </w:r>
    </w:p>
    <w:p w:rsidR="004C42F9" w:rsidRPr="004C42F9" w:rsidRDefault="004C42F9" w:rsidP="004C42F9">
      <w:pPr>
        <w:pStyle w:val="ListParagraph"/>
        <w:ind w:left="360"/>
        <w:jc w:val="both"/>
        <w:rPr>
          <w:sz w:val="28"/>
          <w:szCs w:val="28"/>
        </w:rPr>
      </w:pPr>
      <w:r w:rsidRPr="004C42F9">
        <w:rPr>
          <w:sz w:val="28"/>
          <w:szCs w:val="28"/>
        </w:rPr>
        <w:t>This is the general overall structure of the Image Matching subsystem.</w:t>
      </w:r>
    </w:p>
    <w:p w:rsidR="004C42F9" w:rsidRPr="004C42F9" w:rsidRDefault="004C42F9" w:rsidP="004C42F9">
      <w:pPr>
        <w:pStyle w:val="ListParagraph"/>
        <w:ind w:left="360"/>
        <w:jc w:val="both"/>
        <w:rPr>
          <w:sz w:val="28"/>
          <w:szCs w:val="28"/>
        </w:rPr>
      </w:pPr>
      <w:r w:rsidRPr="004C42F9">
        <w:rPr>
          <w:sz w:val="28"/>
          <w:szCs w:val="28"/>
        </w:rPr>
        <w:t>In the above figure, Indexing, Edge Histogram and color Layout can be achieved using SIFT. Because, SIFT process includes the following steps.</w:t>
      </w:r>
    </w:p>
    <w:p w:rsidR="004C42F9" w:rsidRPr="004C42F9" w:rsidRDefault="004C42F9" w:rsidP="004C42F9">
      <w:pPr>
        <w:numPr>
          <w:ilvl w:val="0"/>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Constructing a Scale Space</w:t>
      </w:r>
    </w:p>
    <w:p w:rsidR="004C42F9" w:rsidRPr="004C42F9" w:rsidRDefault="004C42F9" w:rsidP="004C42F9">
      <w:pPr>
        <w:numPr>
          <w:ilvl w:val="1"/>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Gaussian Blur</w:t>
      </w:r>
    </w:p>
    <w:p w:rsidR="004C42F9" w:rsidRPr="004C42F9" w:rsidRDefault="004C42F9" w:rsidP="004C42F9">
      <w:pPr>
        <w:numPr>
          <w:ilvl w:val="1"/>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Difference of Gaussian</w:t>
      </w:r>
    </w:p>
    <w:p w:rsidR="004C42F9" w:rsidRPr="004C42F9" w:rsidRDefault="00A34C24" w:rsidP="004C42F9">
      <w:pPr>
        <w:numPr>
          <w:ilvl w:val="0"/>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Key point</w:t>
      </w:r>
      <w:r w:rsidR="004C42F9" w:rsidRPr="004C42F9">
        <w:rPr>
          <w:sz w:val="28"/>
          <w:szCs w:val="28"/>
          <w:lang w:val="en-IN" w:eastAsia="en-IN"/>
        </w:rPr>
        <w:t xml:space="preserve"> Localization</w:t>
      </w:r>
    </w:p>
    <w:p w:rsidR="004C42F9" w:rsidRPr="004C42F9" w:rsidRDefault="004C42F9" w:rsidP="004C42F9">
      <w:pPr>
        <w:numPr>
          <w:ilvl w:val="1"/>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Local Maxima/Minima</w:t>
      </w:r>
    </w:p>
    <w:p w:rsidR="004C42F9" w:rsidRPr="004C42F9" w:rsidRDefault="00A34C24" w:rsidP="004C42F9">
      <w:pPr>
        <w:numPr>
          <w:ilvl w:val="1"/>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Key point</w:t>
      </w:r>
      <w:r w:rsidR="004C42F9" w:rsidRPr="004C42F9">
        <w:rPr>
          <w:sz w:val="28"/>
          <w:szCs w:val="28"/>
          <w:lang w:val="en-IN" w:eastAsia="en-IN"/>
        </w:rPr>
        <w:t xml:space="preserve"> Selection</w:t>
      </w:r>
    </w:p>
    <w:p w:rsidR="004C42F9" w:rsidRPr="004C42F9" w:rsidRDefault="004C42F9" w:rsidP="004C42F9">
      <w:pPr>
        <w:numPr>
          <w:ilvl w:val="0"/>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Orientation Assignment</w:t>
      </w:r>
    </w:p>
    <w:p w:rsidR="004C42F9" w:rsidRPr="004C42F9" w:rsidRDefault="004C42F9" w:rsidP="004C42F9">
      <w:pPr>
        <w:numPr>
          <w:ilvl w:val="1"/>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Calculate Magnitude &amp; Orientation</w:t>
      </w:r>
    </w:p>
    <w:p w:rsidR="004C42F9" w:rsidRPr="004C42F9" w:rsidRDefault="004C42F9" w:rsidP="004C42F9">
      <w:pPr>
        <w:numPr>
          <w:ilvl w:val="1"/>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Create Histogram of Magnitude &amp; Orientation</w:t>
      </w:r>
    </w:p>
    <w:p w:rsidR="004C42F9" w:rsidRPr="004C42F9" w:rsidRDefault="004C42F9" w:rsidP="004C42F9">
      <w:pPr>
        <w:numPr>
          <w:ilvl w:val="0"/>
          <w:numId w:val="15"/>
        </w:numPr>
        <w:shd w:val="clear" w:color="auto" w:fill="FFFFFF"/>
        <w:suppressAutoHyphens w:val="0"/>
        <w:spacing w:before="100" w:beforeAutospacing="1" w:after="100" w:afterAutospacing="1"/>
        <w:rPr>
          <w:sz w:val="28"/>
          <w:szCs w:val="28"/>
          <w:lang w:val="en-IN" w:eastAsia="en-IN"/>
        </w:rPr>
      </w:pPr>
      <w:r w:rsidRPr="004C42F9">
        <w:rPr>
          <w:sz w:val="28"/>
          <w:szCs w:val="28"/>
          <w:lang w:val="en-IN" w:eastAsia="en-IN"/>
        </w:rPr>
        <w:t>Keypoint Descriptor</w:t>
      </w:r>
    </w:p>
    <w:p w:rsidR="009D1061" w:rsidRPr="004C42F9" w:rsidRDefault="004C42F9" w:rsidP="004C42F9">
      <w:pPr>
        <w:numPr>
          <w:ilvl w:val="0"/>
          <w:numId w:val="15"/>
        </w:numPr>
        <w:shd w:val="clear" w:color="auto" w:fill="FFFFFF"/>
        <w:suppressAutoHyphens w:val="0"/>
        <w:spacing w:before="100" w:beforeAutospacing="1" w:after="100" w:afterAutospacing="1"/>
        <w:rPr>
          <w:sz w:val="28"/>
          <w:szCs w:val="28"/>
          <w:lang w:val="en-IN" w:eastAsia="en-IN"/>
        </w:rPr>
      </w:pPr>
      <w:r>
        <w:rPr>
          <w:sz w:val="28"/>
          <w:szCs w:val="28"/>
          <w:lang w:val="en-IN" w:eastAsia="en-IN"/>
        </w:rPr>
        <w:t>Feature Matching</w:t>
      </w:r>
    </w:p>
    <w:p w:rsidR="009D1061" w:rsidRDefault="009D1061" w:rsidP="003627BA">
      <w:pPr>
        <w:autoSpaceDE w:val="0"/>
        <w:spacing w:line="360" w:lineRule="auto"/>
        <w:rPr>
          <w:sz w:val="28"/>
          <w:szCs w:val="28"/>
          <w:u w:val="single"/>
          <w:lang w:val="en-IN"/>
        </w:rPr>
      </w:pPr>
    </w:p>
    <w:p w:rsidR="008E0F47" w:rsidRDefault="008E0F47" w:rsidP="003627BA">
      <w:pPr>
        <w:autoSpaceDE w:val="0"/>
        <w:spacing w:line="360" w:lineRule="auto"/>
        <w:ind w:left="720"/>
        <w:rPr>
          <w:b/>
          <w:bCs/>
          <w:sz w:val="28"/>
          <w:szCs w:val="28"/>
          <w:u w:val="single"/>
          <w:lang w:val="en-IN"/>
        </w:rPr>
      </w:pPr>
    </w:p>
    <w:p w:rsidR="005F795E" w:rsidRPr="008E0F47" w:rsidRDefault="004C42F9" w:rsidP="008E0F47">
      <w:pPr>
        <w:autoSpaceDE w:val="0"/>
        <w:spacing w:line="360" w:lineRule="auto"/>
        <w:rPr>
          <w:b/>
          <w:bCs/>
          <w:sz w:val="36"/>
          <w:szCs w:val="36"/>
          <w:u w:val="single"/>
          <w:lang w:val="en-IN"/>
        </w:rPr>
      </w:pPr>
      <w:r>
        <w:rPr>
          <w:b/>
          <w:bCs/>
          <w:sz w:val="36"/>
          <w:szCs w:val="36"/>
          <w:u w:val="single"/>
        </w:rPr>
        <w:t>Student’</w:t>
      </w:r>
      <w:r w:rsidR="005F795E" w:rsidRPr="008E0F47">
        <w:rPr>
          <w:b/>
          <w:bCs/>
          <w:sz w:val="36"/>
          <w:szCs w:val="36"/>
          <w:u w:val="single"/>
        </w:rPr>
        <w:t>s Request for Guide</w:t>
      </w:r>
    </w:p>
    <w:p w:rsidR="005F795E" w:rsidRDefault="005F795E">
      <w:pPr>
        <w:autoSpaceDE w:val="0"/>
        <w:spacing w:line="360" w:lineRule="auto"/>
        <w:jc w:val="both"/>
        <w:rPr>
          <w:sz w:val="28"/>
          <w:szCs w:val="28"/>
        </w:rPr>
      </w:pPr>
    </w:p>
    <w:p w:rsidR="005F795E" w:rsidRPr="004D44C9" w:rsidRDefault="00232382">
      <w:pPr>
        <w:autoSpaceDE w:val="0"/>
        <w:spacing w:line="360" w:lineRule="auto"/>
        <w:jc w:val="both"/>
        <w:rPr>
          <w:b/>
          <w:bCs/>
          <w:lang w:val="en-IN"/>
        </w:rPr>
      </w:pPr>
      <w:r>
        <w:rPr>
          <w:sz w:val="28"/>
          <w:szCs w:val="28"/>
        </w:rPr>
        <w:t xml:space="preserve">      </w:t>
      </w:r>
      <w:r w:rsidR="00A34C24">
        <w:rPr>
          <w:sz w:val="28"/>
          <w:szCs w:val="28"/>
        </w:rPr>
        <w:t xml:space="preserve">We the students of </w:t>
      </w:r>
      <w:r w:rsidR="005F795E">
        <w:rPr>
          <w:sz w:val="28"/>
          <w:szCs w:val="28"/>
        </w:rPr>
        <w:t xml:space="preserve">4/4 </w:t>
      </w:r>
      <w:r>
        <w:rPr>
          <w:sz w:val="28"/>
          <w:szCs w:val="28"/>
        </w:rPr>
        <w:t>IT Sem-1</w:t>
      </w:r>
      <w:r w:rsidR="005F795E">
        <w:rPr>
          <w:sz w:val="28"/>
          <w:szCs w:val="28"/>
        </w:rPr>
        <w:t xml:space="preserve"> here by request you to guide our Ma</w:t>
      </w:r>
      <w:r>
        <w:rPr>
          <w:sz w:val="28"/>
          <w:szCs w:val="28"/>
        </w:rPr>
        <w:t xml:space="preserve">jor Project , </w:t>
      </w:r>
      <w:r w:rsidR="005F795E">
        <w:t>“</w:t>
      </w:r>
      <w:r w:rsidR="004C42F9">
        <w:rPr>
          <w:b/>
          <w:bCs/>
          <w:color w:val="000000"/>
          <w:sz w:val="22"/>
          <w:szCs w:val="22"/>
        </w:rPr>
        <w:t>Face generation and identification based on feature description</w:t>
      </w:r>
      <w:r>
        <w:rPr>
          <w:b/>
          <w:bCs/>
          <w:color w:val="000000"/>
          <w:sz w:val="22"/>
          <w:szCs w:val="22"/>
        </w:rPr>
        <w:t>".</w:t>
      </w:r>
    </w:p>
    <w:p w:rsidR="005F795E" w:rsidRDefault="005F795E">
      <w:pPr>
        <w:autoSpaceDE w:val="0"/>
        <w:spacing w:line="360" w:lineRule="auto"/>
        <w:jc w:val="both"/>
        <w:rPr>
          <w:sz w:val="28"/>
          <w:szCs w:val="28"/>
        </w:rPr>
      </w:pPr>
    </w:p>
    <w:p w:rsidR="005F795E" w:rsidRDefault="005F795E">
      <w:pPr>
        <w:autoSpaceDE w:val="0"/>
        <w:spacing w:line="360" w:lineRule="auto"/>
        <w:jc w:val="both"/>
        <w:rPr>
          <w:sz w:val="28"/>
          <w:szCs w:val="28"/>
        </w:rPr>
      </w:pPr>
      <w:r>
        <w:rPr>
          <w:sz w:val="28"/>
          <w:szCs w:val="28"/>
        </w:rPr>
        <w:t>S.no.       Name                                           Roll No                    Signature</w:t>
      </w:r>
    </w:p>
    <w:p w:rsidR="005F795E" w:rsidRDefault="005F795E">
      <w:pPr>
        <w:autoSpaceDE w:val="0"/>
        <w:spacing w:line="360" w:lineRule="auto"/>
        <w:rPr>
          <w:sz w:val="28"/>
          <w:szCs w:val="28"/>
        </w:rPr>
      </w:pPr>
      <w:r>
        <w:rPr>
          <w:sz w:val="28"/>
          <w:szCs w:val="28"/>
        </w:rPr>
        <w:t xml:space="preserve">    </w:t>
      </w:r>
    </w:p>
    <w:p w:rsidR="005F795E" w:rsidRPr="004C42F9" w:rsidRDefault="005F795E">
      <w:pPr>
        <w:autoSpaceDE w:val="0"/>
        <w:spacing w:line="360" w:lineRule="auto"/>
        <w:rPr>
          <w:sz w:val="28"/>
          <w:szCs w:val="28"/>
        </w:rPr>
      </w:pPr>
      <w:r>
        <w:rPr>
          <w:sz w:val="28"/>
          <w:szCs w:val="28"/>
        </w:rPr>
        <w:t xml:space="preserve">     1.</w:t>
      </w:r>
      <w:r>
        <w:rPr>
          <w:sz w:val="28"/>
          <w:szCs w:val="28"/>
        </w:rPr>
        <w:tab/>
      </w:r>
      <w:r w:rsidR="004C42F9">
        <w:rPr>
          <w:sz w:val="28"/>
          <w:szCs w:val="28"/>
        </w:rPr>
        <w:t>N.Shalini Reddy</w:t>
      </w:r>
      <w:r w:rsidR="004D44C9">
        <w:rPr>
          <w:sz w:val="28"/>
          <w:szCs w:val="28"/>
        </w:rPr>
        <w:t xml:space="preserve">             </w:t>
      </w:r>
      <w:r w:rsidR="004C42F9">
        <w:rPr>
          <w:sz w:val="28"/>
          <w:szCs w:val="28"/>
        </w:rPr>
        <w:t xml:space="preserve">             </w:t>
      </w:r>
      <w:r w:rsidR="004D44C9">
        <w:rPr>
          <w:sz w:val="28"/>
          <w:szCs w:val="28"/>
        </w:rPr>
        <w:t xml:space="preserve"> 2451-1</w:t>
      </w:r>
      <w:r w:rsidR="004D44C9">
        <w:rPr>
          <w:sz w:val="28"/>
          <w:szCs w:val="28"/>
          <w:lang w:val="en-IN"/>
        </w:rPr>
        <w:t>6</w:t>
      </w:r>
      <w:r w:rsidR="004C42F9">
        <w:rPr>
          <w:sz w:val="28"/>
          <w:szCs w:val="28"/>
        </w:rPr>
        <w:t>-737-002</w:t>
      </w:r>
    </w:p>
    <w:p w:rsidR="005F795E" w:rsidRDefault="004C42F9">
      <w:pPr>
        <w:numPr>
          <w:ilvl w:val="0"/>
          <w:numId w:val="1"/>
        </w:numPr>
        <w:autoSpaceDE w:val="0"/>
        <w:spacing w:line="360" w:lineRule="auto"/>
        <w:rPr>
          <w:sz w:val="28"/>
          <w:szCs w:val="28"/>
        </w:rPr>
      </w:pPr>
      <w:r>
        <w:rPr>
          <w:sz w:val="28"/>
          <w:szCs w:val="28"/>
        </w:rPr>
        <w:t>A.Jyothi</w:t>
      </w:r>
      <w:r w:rsidR="00232382">
        <w:rPr>
          <w:sz w:val="28"/>
          <w:szCs w:val="28"/>
        </w:rPr>
        <w:t xml:space="preserve">             </w:t>
      </w:r>
      <w:r w:rsidR="005F795E">
        <w:rPr>
          <w:sz w:val="28"/>
          <w:szCs w:val="28"/>
        </w:rPr>
        <w:t xml:space="preserve"> </w:t>
      </w:r>
      <w:r w:rsidR="004D44C9">
        <w:rPr>
          <w:sz w:val="28"/>
          <w:szCs w:val="28"/>
        </w:rPr>
        <w:t xml:space="preserve">     </w:t>
      </w:r>
      <w:r w:rsidR="00232382">
        <w:rPr>
          <w:sz w:val="28"/>
          <w:szCs w:val="28"/>
        </w:rPr>
        <w:t xml:space="preserve">   </w:t>
      </w:r>
      <w:r>
        <w:rPr>
          <w:sz w:val="28"/>
          <w:szCs w:val="28"/>
        </w:rPr>
        <w:t xml:space="preserve">                 </w:t>
      </w:r>
      <w:r w:rsidR="00232382">
        <w:rPr>
          <w:sz w:val="28"/>
          <w:szCs w:val="28"/>
        </w:rPr>
        <w:t xml:space="preserve"> </w:t>
      </w:r>
      <w:r w:rsidR="004D44C9">
        <w:rPr>
          <w:sz w:val="28"/>
          <w:szCs w:val="28"/>
        </w:rPr>
        <w:t>2451-1</w:t>
      </w:r>
      <w:r w:rsidR="004D44C9">
        <w:rPr>
          <w:sz w:val="28"/>
          <w:szCs w:val="28"/>
          <w:lang w:val="en-IN"/>
        </w:rPr>
        <w:t>6</w:t>
      </w:r>
      <w:r w:rsidR="004D44C9">
        <w:rPr>
          <w:sz w:val="28"/>
          <w:szCs w:val="28"/>
        </w:rPr>
        <w:t>-737-0</w:t>
      </w:r>
      <w:r>
        <w:rPr>
          <w:sz w:val="28"/>
          <w:szCs w:val="28"/>
        </w:rPr>
        <w:t>08</w:t>
      </w:r>
    </w:p>
    <w:p w:rsidR="005F795E" w:rsidRDefault="00232382">
      <w:pPr>
        <w:numPr>
          <w:ilvl w:val="0"/>
          <w:numId w:val="1"/>
        </w:numPr>
        <w:autoSpaceDE w:val="0"/>
        <w:spacing w:line="360" w:lineRule="auto"/>
        <w:rPr>
          <w:sz w:val="28"/>
          <w:szCs w:val="28"/>
        </w:rPr>
      </w:pPr>
      <w:r>
        <w:rPr>
          <w:sz w:val="28"/>
          <w:szCs w:val="28"/>
        </w:rPr>
        <w:t>K</w:t>
      </w:r>
      <w:r w:rsidR="004C42F9">
        <w:rPr>
          <w:sz w:val="28"/>
          <w:szCs w:val="28"/>
        </w:rPr>
        <w:t>.Vinay Kumar</w:t>
      </w:r>
      <w:r w:rsidR="004D44C9">
        <w:rPr>
          <w:sz w:val="28"/>
          <w:szCs w:val="28"/>
          <w:lang w:val="en-IN"/>
        </w:rPr>
        <w:t xml:space="preserve">        </w:t>
      </w:r>
      <w:r>
        <w:rPr>
          <w:sz w:val="28"/>
          <w:szCs w:val="28"/>
          <w:lang w:val="en-IN"/>
        </w:rPr>
        <w:t xml:space="preserve">                  </w:t>
      </w:r>
      <w:r w:rsidR="004C42F9">
        <w:rPr>
          <w:sz w:val="28"/>
          <w:szCs w:val="28"/>
          <w:lang w:val="en-IN"/>
        </w:rPr>
        <w:t xml:space="preserve"> </w:t>
      </w:r>
      <w:r w:rsidR="004D44C9">
        <w:rPr>
          <w:sz w:val="28"/>
          <w:szCs w:val="28"/>
          <w:lang w:val="en-IN"/>
        </w:rPr>
        <w:t xml:space="preserve"> </w:t>
      </w:r>
      <w:r w:rsidR="004D44C9">
        <w:rPr>
          <w:sz w:val="28"/>
          <w:szCs w:val="28"/>
        </w:rPr>
        <w:t>2451-1</w:t>
      </w:r>
      <w:r w:rsidR="004D44C9">
        <w:rPr>
          <w:sz w:val="28"/>
          <w:szCs w:val="28"/>
          <w:lang w:val="en-IN"/>
        </w:rPr>
        <w:t>6</w:t>
      </w:r>
      <w:r w:rsidR="004D44C9">
        <w:rPr>
          <w:sz w:val="28"/>
          <w:szCs w:val="28"/>
        </w:rPr>
        <w:t>-737-</w:t>
      </w:r>
      <w:r w:rsidR="004D44C9">
        <w:rPr>
          <w:sz w:val="28"/>
          <w:szCs w:val="28"/>
          <w:lang w:val="en-IN"/>
        </w:rPr>
        <w:t>0</w:t>
      </w:r>
      <w:r w:rsidR="004C42F9">
        <w:rPr>
          <w:sz w:val="28"/>
          <w:szCs w:val="28"/>
        </w:rPr>
        <w:t>09</w:t>
      </w:r>
    </w:p>
    <w:p w:rsidR="005F795E" w:rsidRDefault="005F795E">
      <w:pPr>
        <w:rPr>
          <w:sz w:val="28"/>
          <w:szCs w:val="28"/>
        </w:rPr>
      </w:pPr>
      <w:r>
        <w:rPr>
          <w:sz w:val="28"/>
          <w:szCs w:val="28"/>
        </w:rPr>
        <w:t>-----------------------------------------------------------------------------------------</w:t>
      </w:r>
    </w:p>
    <w:p w:rsidR="005F795E" w:rsidRDefault="005F795E">
      <w:pPr>
        <w:rPr>
          <w:sz w:val="28"/>
          <w:szCs w:val="28"/>
        </w:rPr>
      </w:pPr>
      <w:r>
        <w:rPr>
          <w:sz w:val="28"/>
          <w:szCs w:val="28"/>
        </w:rPr>
        <w:t xml:space="preserve">                                       </w:t>
      </w:r>
      <w:r>
        <w:rPr>
          <w:b/>
          <w:sz w:val="28"/>
          <w:szCs w:val="28"/>
          <w:u w:val="single"/>
        </w:rPr>
        <w:t xml:space="preserve"> G</w:t>
      </w:r>
      <w:r w:rsidR="004C42F9">
        <w:rPr>
          <w:b/>
          <w:bCs/>
          <w:sz w:val="28"/>
          <w:szCs w:val="28"/>
          <w:u w:val="single"/>
        </w:rPr>
        <w:t>uide’</w:t>
      </w:r>
      <w:r>
        <w:rPr>
          <w:b/>
          <w:bCs/>
          <w:sz w:val="28"/>
          <w:szCs w:val="28"/>
          <w:u w:val="single"/>
        </w:rPr>
        <w:t>s Consent</w:t>
      </w:r>
    </w:p>
    <w:p w:rsidR="005F795E" w:rsidRDefault="005F795E">
      <w:pPr>
        <w:autoSpaceDE w:val="0"/>
        <w:spacing w:line="360" w:lineRule="auto"/>
        <w:ind w:left="180"/>
        <w:rPr>
          <w:sz w:val="28"/>
          <w:szCs w:val="28"/>
        </w:rPr>
      </w:pPr>
    </w:p>
    <w:p w:rsidR="005F795E" w:rsidRDefault="005F795E">
      <w:pPr>
        <w:autoSpaceDE w:val="0"/>
        <w:spacing w:line="360" w:lineRule="auto"/>
        <w:ind w:left="180"/>
        <w:jc w:val="both"/>
        <w:rPr>
          <w:sz w:val="28"/>
          <w:szCs w:val="28"/>
        </w:rPr>
      </w:pPr>
      <w:r>
        <w:rPr>
          <w:sz w:val="28"/>
          <w:szCs w:val="28"/>
        </w:rPr>
        <w:t>I</w:t>
      </w:r>
      <w:r w:rsidR="00232382">
        <w:rPr>
          <w:sz w:val="28"/>
          <w:szCs w:val="28"/>
        </w:rPr>
        <w:t xml:space="preserve"> </w:t>
      </w:r>
      <w:r w:rsidR="004C42F9">
        <w:rPr>
          <w:sz w:val="28"/>
          <w:szCs w:val="28"/>
        </w:rPr>
        <w:t>V.</w:t>
      </w:r>
      <w:r w:rsidR="00A34C24">
        <w:rPr>
          <w:sz w:val="28"/>
          <w:szCs w:val="28"/>
        </w:rPr>
        <w:t xml:space="preserve"> </w:t>
      </w:r>
      <w:r w:rsidR="004C42F9">
        <w:rPr>
          <w:sz w:val="28"/>
          <w:szCs w:val="28"/>
        </w:rPr>
        <w:t>Ashwini Kumar</w:t>
      </w:r>
      <w:r w:rsidR="0023567E">
        <w:rPr>
          <w:sz w:val="28"/>
          <w:szCs w:val="28"/>
        </w:rPr>
        <w:t>,</w:t>
      </w:r>
      <w:r w:rsidR="00232382">
        <w:rPr>
          <w:sz w:val="28"/>
          <w:szCs w:val="28"/>
        </w:rPr>
        <w:t xml:space="preserve"> here</w:t>
      </w:r>
      <w:r w:rsidR="0023567E">
        <w:rPr>
          <w:sz w:val="28"/>
          <w:szCs w:val="28"/>
        </w:rPr>
        <w:t xml:space="preserve"> </w:t>
      </w:r>
      <w:r>
        <w:rPr>
          <w:sz w:val="28"/>
          <w:szCs w:val="28"/>
        </w:rPr>
        <w:t>by give my consent to guide the Ma</w:t>
      </w:r>
      <w:r w:rsidR="00232382">
        <w:rPr>
          <w:sz w:val="28"/>
          <w:szCs w:val="28"/>
        </w:rPr>
        <w:t xml:space="preserve">jor </w:t>
      </w:r>
      <w:r w:rsidR="00A34C24">
        <w:rPr>
          <w:sz w:val="28"/>
          <w:szCs w:val="28"/>
        </w:rPr>
        <w:t>Project “</w:t>
      </w:r>
      <w:r w:rsidR="004C42F9">
        <w:rPr>
          <w:b/>
          <w:color w:val="000000"/>
          <w:sz w:val="26"/>
          <w:szCs w:val="26"/>
        </w:rPr>
        <w:t>Face generation and identification based on feature description</w:t>
      </w:r>
      <w:r w:rsidR="00A34C24">
        <w:rPr>
          <w:b/>
          <w:color w:val="000000"/>
          <w:sz w:val="26"/>
          <w:szCs w:val="26"/>
        </w:rPr>
        <w:t>”</w:t>
      </w:r>
      <w:r w:rsidR="0023567E">
        <w:rPr>
          <w:b/>
          <w:bCs/>
          <w:i/>
          <w:iCs/>
          <w:sz w:val="28"/>
          <w:szCs w:val="28"/>
          <w:lang w:val="en-IN"/>
        </w:rPr>
        <w:t>,</w:t>
      </w:r>
      <w:r>
        <w:rPr>
          <w:sz w:val="28"/>
          <w:szCs w:val="28"/>
        </w:rPr>
        <w:t xml:space="preserve"> with a batch of students that made a request above.                                                                                 </w:t>
      </w:r>
    </w:p>
    <w:p w:rsidR="005F795E" w:rsidRDefault="005F795E">
      <w:pPr>
        <w:ind w:left="180"/>
        <w:rPr>
          <w:sz w:val="28"/>
          <w:szCs w:val="28"/>
        </w:rPr>
      </w:pPr>
      <w:r>
        <w:rPr>
          <w:sz w:val="28"/>
          <w:szCs w:val="28"/>
        </w:rPr>
        <w:t xml:space="preserve">                                                                                               </w:t>
      </w:r>
    </w:p>
    <w:p w:rsidR="005F795E" w:rsidRDefault="005F795E">
      <w:r>
        <w:rPr>
          <w:sz w:val="28"/>
          <w:szCs w:val="28"/>
        </w:rPr>
        <w:t xml:space="preserve">  Date: </w:t>
      </w:r>
      <w:r w:rsidR="0023567E">
        <w:rPr>
          <w:sz w:val="28"/>
          <w:szCs w:val="28"/>
        </w:rPr>
        <w:t>09-08-2019</w:t>
      </w:r>
    </w:p>
    <w:p w:rsidR="005F795E" w:rsidRDefault="005F795E">
      <w:pPr>
        <w:ind w:left="180"/>
      </w:pPr>
    </w:p>
    <w:p w:rsidR="005F795E" w:rsidRDefault="005F795E">
      <w:pPr>
        <w:rPr>
          <w:sz w:val="28"/>
          <w:szCs w:val="28"/>
        </w:rPr>
      </w:pPr>
      <w:r>
        <w:rPr>
          <w:sz w:val="28"/>
          <w:szCs w:val="28"/>
        </w:rPr>
        <w:t xml:space="preserve">  Name:  </w:t>
      </w:r>
      <w:r w:rsidR="004C42F9">
        <w:rPr>
          <w:sz w:val="28"/>
          <w:szCs w:val="28"/>
        </w:rPr>
        <w:t>V.Ashwini Kumar</w:t>
      </w:r>
    </w:p>
    <w:p w:rsidR="005F795E" w:rsidRDefault="005F795E">
      <w:pPr>
        <w:ind w:left="180"/>
        <w:rPr>
          <w:sz w:val="28"/>
          <w:szCs w:val="28"/>
        </w:rPr>
      </w:pPr>
    </w:p>
    <w:p w:rsidR="005F795E" w:rsidRDefault="0023567E">
      <w:pPr>
        <w:ind w:left="180"/>
        <w:rPr>
          <w:sz w:val="28"/>
          <w:szCs w:val="28"/>
        </w:rPr>
      </w:pPr>
      <w:r>
        <w:rPr>
          <w:sz w:val="28"/>
          <w:szCs w:val="28"/>
        </w:rPr>
        <w:t xml:space="preserve">Designation: </w:t>
      </w:r>
      <w:r w:rsidR="004C42F9">
        <w:rPr>
          <w:sz w:val="28"/>
          <w:szCs w:val="28"/>
        </w:rPr>
        <w:t xml:space="preserve">Associate </w:t>
      </w:r>
      <w:r>
        <w:rPr>
          <w:sz w:val="28"/>
          <w:szCs w:val="28"/>
        </w:rPr>
        <w:t>P</w:t>
      </w:r>
      <w:r w:rsidR="005F795E">
        <w:rPr>
          <w:sz w:val="28"/>
          <w:szCs w:val="28"/>
        </w:rPr>
        <w:t>rofessor</w:t>
      </w:r>
      <w:r>
        <w:rPr>
          <w:sz w:val="28"/>
          <w:szCs w:val="28"/>
        </w:rPr>
        <w:t xml:space="preserve"> </w:t>
      </w:r>
    </w:p>
    <w:p w:rsidR="005F795E" w:rsidRDefault="005F795E">
      <w:pPr>
        <w:ind w:left="180"/>
        <w:rPr>
          <w:sz w:val="28"/>
          <w:szCs w:val="28"/>
        </w:rPr>
      </w:pPr>
    </w:p>
    <w:p w:rsidR="005F795E" w:rsidRDefault="005F795E">
      <w:pPr>
        <w:ind w:left="180"/>
        <w:rPr>
          <w:sz w:val="28"/>
          <w:szCs w:val="28"/>
        </w:rPr>
      </w:pPr>
      <w:r>
        <w:rPr>
          <w:sz w:val="28"/>
          <w:szCs w:val="28"/>
        </w:rPr>
        <w:t>Department of Information Technology</w:t>
      </w:r>
    </w:p>
    <w:p w:rsidR="005F795E" w:rsidRDefault="005F795E">
      <w:pPr>
        <w:ind w:left="180"/>
        <w:rPr>
          <w:sz w:val="28"/>
          <w:szCs w:val="28"/>
        </w:rPr>
      </w:pPr>
    </w:p>
    <w:p w:rsidR="009D1061" w:rsidRDefault="00232382">
      <w:pPr>
        <w:rPr>
          <w:b/>
          <w:sz w:val="28"/>
          <w:szCs w:val="28"/>
        </w:rPr>
      </w:pPr>
      <w:r>
        <w:rPr>
          <w:b/>
          <w:sz w:val="28"/>
          <w:szCs w:val="28"/>
        </w:rPr>
        <w:t xml:space="preserve">                    </w:t>
      </w:r>
      <w:r w:rsidR="005F795E">
        <w:rPr>
          <w:b/>
          <w:sz w:val="28"/>
          <w:szCs w:val="28"/>
        </w:rPr>
        <w:t xml:space="preserve"> </w:t>
      </w:r>
      <w:r>
        <w:rPr>
          <w:b/>
          <w:sz w:val="28"/>
          <w:szCs w:val="28"/>
        </w:rPr>
        <w:t xml:space="preserve">                                                           </w:t>
      </w:r>
    </w:p>
    <w:p w:rsidR="009D1061" w:rsidRDefault="00232382">
      <w:r>
        <w:rPr>
          <w:b/>
          <w:sz w:val="28"/>
          <w:szCs w:val="28"/>
        </w:rPr>
        <w:t xml:space="preserve">                                                                                 </w:t>
      </w:r>
      <w:r w:rsidR="004C42F9">
        <w:rPr>
          <w:b/>
        </w:rPr>
        <w:t>Guide’</w:t>
      </w:r>
      <w:r w:rsidR="005F795E">
        <w:rPr>
          <w:b/>
        </w:rPr>
        <w:t>s Signature and Date</w:t>
      </w:r>
      <w:r w:rsidR="005F795E">
        <w:t xml:space="preserve"> </w:t>
      </w:r>
    </w:p>
    <w:p w:rsidR="005F795E" w:rsidRDefault="005F795E">
      <w:pPr>
        <w:rPr>
          <w:b/>
          <w:sz w:val="28"/>
          <w:szCs w:val="28"/>
        </w:rPr>
      </w:pPr>
    </w:p>
    <w:p w:rsidR="005F795E" w:rsidRDefault="005F795E">
      <w:pPr>
        <w:pageBreakBefore/>
        <w:rPr>
          <w:b/>
          <w:sz w:val="28"/>
          <w:szCs w:val="28"/>
        </w:rPr>
      </w:pPr>
    </w:p>
    <w:p w:rsidR="005F795E" w:rsidRDefault="005F795E">
      <w:pPr>
        <w:jc w:val="center"/>
        <w:rPr>
          <w:b/>
        </w:rPr>
      </w:pPr>
      <w:r>
        <w:rPr>
          <w:b/>
        </w:rPr>
        <w:t xml:space="preserve"> Work Plan Sheet</w:t>
      </w:r>
    </w:p>
    <w:p w:rsidR="005F795E" w:rsidRDefault="005F795E">
      <w:pPr>
        <w:jc w:val="both"/>
        <w:rPr>
          <w:b/>
        </w:rPr>
      </w:pPr>
    </w:p>
    <w:p w:rsidR="005F795E" w:rsidRDefault="005F795E">
      <w:pPr>
        <w:jc w:val="both"/>
        <w:rPr>
          <w:b/>
          <w:lang w:eastAsia="en-US"/>
        </w:rPr>
      </w:pPr>
      <w:r>
        <w:rPr>
          <w:b/>
        </w:rPr>
        <w:t>Activities</w:t>
      </w:r>
    </w:p>
    <w:p w:rsidR="005F795E" w:rsidRDefault="005F795E">
      <w:pPr>
        <w:jc w:val="both"/>
        <w:rPr>
          <w:b/>
          <w:lang w:eastAsia="en-US"/>
        </w:rPr>
      </w:pPr>
    </w:p>
    <w:p w:rsidR="005F795E" w:rsidRDefault="007835D2">
      <w:pPr>
        <w:jc w:val="both"/>
        <w:rPr>
          <w:b/>
        </w:rPr>
      </w:pPr>
      <w:r>
        <w:pict>
          <v:shape id="_x0000_s1032" type="#_x0000_t202" style="position:absolute;left:0;text-align:left;margin-left:7.1pt;margin-top:4.85pt;width:172.05pt;height:40.75pt;z-index:251651072" o:preferrelative="t" strokeweight=".5pt">
            <v:textbox inset="7.45pt,3.85pt,7.45pt,3.85pt">
              <w:txbxContent>
                <w:p w:rsidR="005F795E" w:rsidRDefault="005F795E">
                  <w:r>
                    <w:t>Introduct</w:t>
                  </w:r>
                  <w:r w:rsidR="003E7318">
                    <w:t>ion and selection of the domain</w:t>
                  </w:r>
                </w:p>
              </w:txbxContent>
            </v:textbox>
          </v:shape>
        </w:pict>
      </w:r>
    </w:p>
    <w:p w:rsidR="005F795E" w:rsidRDefault="005F795E">
      <w:pPr>
        <w:tabs>
          <w:tab w:val="left" w:pos="1937"/>
        </w:tabs>
        <w:jc w:val="both"/>
        <w:rPr>
          <w:b/>
        </w:rPr>
      </w:pPr>
    </w:p>
    <w:p w:rsidR="005F795E" w:rsidRDefault="005F795E">
      <w:pPr>
        <w:ind w:left="-1080"/>
        <w:jc w:val="both"/>
      </w:pPr>
      <w:r>
        <w:t xml:space="preserve">                            </w:t>
      </w:r>
    </w:p>
    <w:p w:rsidR="005F795E" w:rsidRDefault="007835D2">
      <w:pPr>
        <w:jc w:val="both"/>
        <w:rPr>
          <w:lang w:eastAsia="en-US"/>
        </w:rPr>
      </w:pPr>
      <w:r>
        <w:pict>
          <v:line id="_x0000_s1034" style="position:absolute;left:0;text-align:left;flip:x;z-index:251666432" from="24.35pt,4.2pt" to="25.1pt,373.25pt" o:preferrelative="t" strokeweight=".26mm">
            <v:stroke endcap="square"/>
          </v:line>
        </w:pict>
      </w:r>
      <w:r>
        <w:pict>
          <v:shape id="_x0000_s1033" type="#_x0000_t202" style="position:absolute;left:0;text-align:left;margin-left:43.2pt;margin-top:12pt;width:145.8pt;height:36.15pt;z-index:251652096" o:preferrelative="t" strokeweight=".5pt">
            <v:textbox inset="7.45pt,3.85pt,7.45pt,3.85pt">
              <w:txbxContent>
                <w:p w:rsidR="005F795E" w:rsidRPr="003E7318" w:rsidRDefault="003E7318">
                  <w:pPr>
                    <w:rPr>
                      <w:lang w:val="en-IN"/>
                    </w:rPr>
                  </w:pPr>
                  <w:r>
                    <w:rPr>
                      <w:lang w:val="en-IN"/>
                    </w:rPr>
                    <w:t>Selection of project and guide</w:t>
                  </w:r>
                </w:p>
              </w:txbxContent>
            </v:textbox>
          </v:shape>
        </w:pict>
      </w:r>
      <w:r>
        <w:pict>
          <v:line id="_x0000_s1036" style="position:absolute;left:0;text-align:left;z-index:251665408" from="540.75pt,12pt" to="540.75pt,393.75pt" o:preferrelative="t" strokeweight=".26mm">
            <v:stroke endcap="square"/>
          </v:line>
        </w:pict>
      </w:r>
    </w:p>
    <w:p w:rsidR="005F795E" w:rsidRDefault="005F795E">
      <w:pPr>
        <w:jc w:val="both"/>
      </w:pPr>
    </w:p>
    <w:p w:rsidR="005F795E" w:rsidRDefault="005F795E">
      <w:pPr>
        <w:jc w:val="both"/>
      </w:pPr>
    </w:p>
    <w:p w:rsidR="005F795E" w:rsidRDefault="00A34C24">
      <w:pPr>
        <w:jc w:val="both"/>
        <w:rPr>
          <w:lang w:eastAsia="en-US"/>
        </w:rPr>
      </w:pPr>
      <w:r>
        <w:pict>
          <v:shape id="_x0000_s1035" type="#_x0000_t202" style="position:absolute;left:0;text-align:left;margin-left:67.5pt;margin-top:12.8pt;width:150.55pt;height:37.4pt;z-index:251650048" o:preferrelative="t" strokeweight=".5pt">
            <v:textbox inset="7.45pt,3.85pt,7.45pt,3.85pt">
              <w:txbxContent>
                <w:p w:rsidR="003E7318" w:rsidRPr="006D277A" w:rsidRDefault="003E7318" w:rsidP="003E7318">
                  <w:pPr>
                    <w:rPr>
                      <w:lang w:val="en-IN"/>
                    </w:rPr>
                  </w:pPr>
                  <w:r>
                    <w:t>Statement of problem and abstract submission</w:t>
                  </w:r>
                </w:p>
                <w:p w:rsidR="005F795E" w:rsidRPr="003E7318" w:rsidRDefault="005F795E">
                  <w:pPr>
                    <w:rPr>
                      <w:lang w:val="en-IN"/>
                    </w:rPr>
                  </w:pPr>
                </w:p>
              </w:txbxContent>
            </v:textbox>
          </v:shape>
        </w:pict>
      </w:r>
      <w:r w:rsidR="007835D2">
        <w:pict>
          <v:line id="_x0000_s1037" style="position:absolute;left:0;text-align:left;z-index:251655168" from="54pt,6.75pt" to="54pt,330pt" o:preferrelative="t" strokeweight=".26mm">
            <v:stroke endcap="square"/>
          </v:line>
        </w:pict>
      </w:r>
    </w:p>
    <w:p w:rsidR="005F795E" w:rsidRDefault="005F795E">
      <w:pPr>
        <w:jc w:val="both"/>
      </w:pPr>
    </w:p>
    <w:p w:rsidR="005F795E" w:rsidRDefault="005F795E">
      <w:pPr>
        <w:ind w:left="2160"/>
        <w:jc w:val="both"/>
        <w:rPr>
          <w:lang w:eastAsia="en-US"/>
        </w:rPr>
      </w:pPr>
    </w:p>
    <w:p w:rsidR="005F795E" w:rsidRDefault="00A34C24">
      <w:pPr>
        <w:jc w:val="both"/>
        <w:rPr>
          <w:lang w:eastAsia="en-US"/>
        </w:rPr>
      </w:pPr>
      <w:r>
        <w:pict>
          <v:shape id="_x0000_s1038" type="#_x0000_t202" style="position:absolute;left:0;text-align:left;margin-left:114.8pt;margin-top:12.9pt;width:157.1pt;height:38.15pt;z-index:251653120" o:preferrelative="t" strokeweight=".5pt">
            <v:textbox inset="7.45pt,3.85pt,7.45pt,3.85pt">
              <w:txbxContent>
                <w:p w:rsidR="005F795E" w:rsidRPr="003E7318" w:rsidRDefault="003E7318">
                  <w:r>
                    <w:t>Requirement specification and Literature survey</w:t>
                  </w:r>
                </w:p>
                <w:p w:rsidR="005F795E" w:rsidRDefault="005F795E">
                  <w:pPr>
                    <w:rPr>
                      <w:i/>
                    </w:rPr>
                  </w:pPr>
                </w:p>
                <w:p w:rsidR="005F795E" w:rsidRDefault="005F795E">
                  <w:pPr>
                    <w:rPr>
                      <w:i/>
                    </w:rPr>
                  </w:pPr>
                </w:p>
                <w:p w:rsidR="005F795E" w:rsidRDefault="005F795E">
                  <w:pPr>
                    <w:rPr>
                      <w:i/>
                    </w:rPr>
                  </w:pPr>
                </w:p>
                <w:p w:rsidR="005F795E" w:rsidRDefault="005F795E">
                  <w:pPr>
                    <w:rPr>
                      <w:i/>
                    </w:rPr>
                  </w:pPr>
                </w:p>
              </w:txbxContent>
            </v:textbox>
          </v:shape>
        </w:pict>
      </w:r>
      <w:r w:rsidR="007835D2">
        <w:pict>
          <v:line id="_x0000_s1039" style="position:absolute;left:0;text-align:left;z-index:251656192" from="90pt,9.3pt" to="90pt,288.6pt" o:preferrelative="t" strokeweight=".26mm">
            <v:stroke endcap="square"/>
          </v:line>
        </w:pict>
      </w:r>
    </w:p>
    <w:p w:rsidR="005F795E" w:rsidRDefault="005F795E">
      <w:pPr>
        <w:jc w:val="both"/>
      </w:pPr>
    </w:p>
    <w:p w:rsidR="005F795E" w:rsidRDefault="005F795E">
      <w:pPr>
        <w:jc w:val="both"/>
        <w:rPr>
          <w:lang w:eastAsia="en-US"/>
        </w:rPr>
      </w:pPr>
    </w:p>
    <w:p w:rsidR="005F795E" w:rsidRDefault="007835D2">
      <w:pPr>
        <w:jc w:val="both"/>
      </w:pPr>
      <w:r>
        <w:pict>
          <v:line id="_x0000_s1041" style="position:absolute;left:0;text-align:left;z-index:251659264" from="131.5pt,9.15pt" to="131.5pt,244.7pt" o:preferrelative="t" strokeweight=".26mm">
            <v:stroke endcap="square"/>
          </v:line>
        </w:pict>
      </w:r>
    </w:p>
    <w:p w:rsidR="005F795E" w:rsidRDefault="007835D2">
      <w:pPr>
        <w:jc w:val="both"/>
        <w:rPr>
          <w:lang w:eastAsia="en-US"/>
        </w:rPr>
      </w:pPr>
      <w:r>
        <w:rPr>
          <w:noProof/>
          <w:lang w:val="en-IN" w:eastAsia="en-IN"/>
        </w:rPr>
        <w:pict>
          <v:shape id="_x0000_s1040" type="#_x0000_t202" style="position:absolute;left:0;text-align:left;margin-left:156pt;margin-top:2.3pt;width:147.15pt;height:31.8pt;z-index:251668480" o:preferrelative="t" strokeweight=".5pt">
            <v:textbox inset="7.45pt,3.85pt,7.45pt,3.85pt">
              <w:txbxContent>
                <w:p w:rsidR="006C220D" w:rsidRDefault="005F0E6F" w:rsidP="006C220D">
                  <w:pPr>
                    <w:rPr>
                      <w:i/>
                    </w:rPr>
                  </w:pPr>
                  <w:r>
                    <w:t>Review Meet</w:t>
                  </w:r>
                </w:p>
                <w:p w:rsidR="006C220D" w:rsidRDefault="006C220D" w:rsidP="006C220D">
                  <w:pPr>
                    <w:rPr>
                      <w:i/>
                    </w:rPr>
                  </w:pPr>
                </w:p>
                <w:p w:rsidR="006C220D" w:rsidRDefault="006C220D" w:rsidP="006C220D">
                  <w:pPr>
                    <w:rPr>
                      <w:i/>
                    </w:rPr>
                  </w:pPr>
                </w:p>
                <w:p w:rsidR="006C220D" w:rsidRDefault="006C220D" w:rsidP="006C220D">
                  <w:pPr>
                    <w:rPr>
                      <w:i/>
                    </w:rPr>
                  </w:pPr>
                </w:p>
              </w:txbxContent>
            </v:textbox>
          </v:shape>
        </w:pict>
      </w:r>
    </w:p>
    <w:p w:rsidR="005F795E" w:rsidRDefault="005F795E">
      <w:pPr>
        <w:jc w:val="both"/>
      </w:pPr>
    </w:p>
    <w:p w:rsidR="005F795E" w:rsidRDefault="00A34C24">
      <w:pPr>
        <w:jc w:val="both"/>
        <w:rPr>
          <w:lang w:eastAsia="en-US"/>
        </w:rPr>
      </w:pPr>
      <w:r>
        <w:pict>
          <v:shape id="_x0000_s1042" type="#_x0000_t202" style="position:absolute;left:0;text-align:left;margin-left:203.15pt;margin-top:9.55pt;width:156.15pt;height:36.45pt;z-index:251654144" o:preferrelative="t" strokeweight=".5pt">
            <v:textbox inset="7.45pt,3.85pt,7.45pt,3.85pt">
              <w:txbxContent>
                <w:p w:rsidR="005F795E" w:rsidRDefault="003E7318">
                  <w:pPr>
                    <w:rPr>
                      <w:i/>
                    </w:rPr>
                  </w:pPr>
                  <w:r>
                    <w:t xml:space="preserve">Discussion of the project with guide and team members and </w:t>
                  </w:r>
                  <w:r w:rsidR="005F795E">
                    <w:t xml:space="preserve">  Module Design</w:t>
                  </w:r>
                </w:p>
                <w:p w:rsidR="005F795E" w:rsidRDefault="005F795E">
                  <w:pPr>
                    <w:rPr>
                      <w:i/>
                    </w:rPr>
                  </w:pPr>
                </w:p>
                <w:p w:rsidR="005F795E" w:rsidRDefault="005F795E"/>
              </w:txbxContent>
            </v:textbox>
          </v:shape>
        </w:pict>
      </w:r>
      <w:r w:rsidR="007835D2">
        <w:pict>
          <v:line id="_x0000_s1043" style="position:absolute;left:0;text-align:left;flip:x;z-index:251658240" from="175.85pt,6.5pt" to="177pt,207.65pt" o:preferrelative="t" strokeweight=".26mm">
            <v:stroke endcap="square"/>
          </v:line>
        </w:pict>
      </w:r>
    </w:p>
    <w:p w:rsidR="005F795E" w:rsidRDefault="005F795E">
      <w:pPr>
        <w:jc w:val="both"/>
        <w:rPr>
          <w:lang w:eastAsia="en-US"/>
        </w:rPr>
      </w:pPr>
    </w:p>
    <w:p w:rsidR="005F795E" w:rsidRDefault="005F795E">
      <w:pPr>
        <w:jc w:val="both"/>
      </w:pPr>
    </w:p>
    <w:p w:rsidR="005F795E" w:rsidRDefault="001633E2">
      <w:pPr>
        <w:jc w:val="both"/>
      </w:pPr>
      <w:r>
        <w:rPr>
          <w:noProof/>
          <w:lang w:val="en-IN" w:eastAsia="en-IN"/>
        </w:rPr>
        <w:pict>
          <v:shape id="_x0000_s1053" type="#_x0000_t202" style="position:absolute;left:0;text-align:left;margin-left:232.65pt;margin-top:6.8pt;width:156.15pt;height:47.45pt;z-index:251670528" o:preferrelative="t" strokeweight=".5pt">
            <v:textbox inset="7.45pt,3.85pt,7.45pt,3.85pt">
              <w:txbxContent>
                <w:p w:rsidR="001633E2" w:rsidRDefault="001633E2" w:rsidP="001633E2">
                  <w:r>
                    <w:t>Understanding the block diagram and preparation of project diary and report</w:t>
                  </w:r>
                </w:p>
                <w:p w:rsidR="00A34C24" w:rsidRDefault="00A34C24" w:rsidP="00A34C24">
                  <w:pPr>
                    <w:rPr>
                      <w:i/>
                    </w:rPr>
                  </w:pPr>
                  <w:r>
                    <w:t>members and   Module Design</w:t>
                  </w:r>
                </w:p>
                <w:p w:rsidR="00A34C24" w:rsidRDefault="00A34C24" w:rsidP="00A34C24">
                  <w:pPr>
                    <w:rPr>
                      <w:i/>
                    </w:rPr>
                  </w:pPr>
                </w:p>
                <w:p w:rsidR="00A34C24" w:rsidRDefault="00A34C24" w:rsidP="00A34C24"/>
              </w:txbxContent>
            </v:textbox>
          </v:shape>
        </w:pict>
      </w:r>
      <w:r w:rsidR="00A34C24">
        <w:rPr>
          <w:noProof/>
          <w:lang w:val="en-IN" w:eastAsia="en-IN"/>
        </w:rPr>
        <w:pict>
          <v:shapetype id="_x0000_t32" coordsize="21600,21600" o:spt="32" o:oned="t" path="m,l21600,21600e" filled="f">
            <v:path arrowok="t" fillok="f" o:connecttype="none"/>
            <o:lock v:ext="edit" shapetype="t"/>
          </v:shapetype>
          <v:shape id="_x0000_s1055" type="#_x0000_t32" style="position:absolute;left:0;text-align:left;margin-left:218.05pt;margin-top:4.65pt;width:.95pt;height:161.65pt;flip:x;z-index:251672576" o:connectortype="straight"/>
        </w:pict>
      </w:r>
    </w:p>
    <w:p w:rsidR="005F795E" w:rsidRDefault="005F795E">
      <w:pPr>
        <w:jc w:val="both"/>
        <w:rPr>
          <w:lang w:eastAsia="en-US"/>
        </w:rPr>
      </w:pPr>
    </w:p>
    <w:p w:rsidR="005F795E" w:rsidRDefault="005F795E">
      <w:pPr>
        <w:jc w:val="both"/>
      </w:pPr>
    </w:p>
    <w:p w:rsidR="005F795E" w:rsidRDefault="00A34C24" w:rsidP="00C67E84">
      <w:pPr>
        <w:tabs>
          <w:tab w:val="left" w:pos="5162"/>
        </w:tabs>
        <w:jc w:val="both"/>
      </w:pPr>
      <w:r>
        <w:rPr>
          <w:noProof/>
          <w:lang w:val="en-IN" w:eastAsia="en-IN"/>
        </w:rPr>
        <w:pict>
          <v:shape id="_x0000_s1056" type="#_x0000_t32" style="position:absolute;left:0;text-align:left;margin-left:261.5pt;margin-top:6.85pt;width:1pt;height:118.9pt;flip:x;z-index:251673600" o:connectortype="straight"/>
        </w:pict>
      </w:r>
      <w:r w:rsidR="00C67E84">
        <w:tab/>
      </w:r>
    </w:p>
    <w:p w:rsidR="005F795E" w:rsidRDefault="001633E2">
      <w:pPr>
        <w:jc w:val="both"/>
        <w:rPr>
          <w:lang w:eastAsia="en-US"/>
        </w:rPr>
      </w:pPr>
      <w:r>
        <w:pict>
          <v:shape id="_x0000_s1044" type="#_x0000_t202" style="position:absolute;left:0;text-align:left;margin-left:291.85pt;margin-top:12.15pt;width:161.8pt;height:37.4pt;z-index:251657216" o:preferrelative="t" strokeweight=".5pt">
            <v:textbox inset="7.45pt,3.85pt,7.45pt,3.85pt">
              <w:txbxContent>
                <w:p w:rsidR="005F795E" w:rsidRPr="001633E2" w:rsidRDefault="001633E2">
                  <w:pPr>
                    <w:rPr>
                      <w:lang w:val="en-IN"/>
                    </w:rPr>
                  </w:pPr>
                  <w:r>
                    <w:rPr>
                      <w:lang w:val="en-IN"/>
                    </w:rPr>
                    <w:t>Finalising the report along with power point presentation.</w:t>
                  </w:r>
                </w:p>
              </w:txbxContent>
            </v:textbox>
          </v:shape>
        </w:pict>
      </w:r>
    </w:p>
    <w:p w:rsidR="005F795E" w:rsidRDefault="005F795E">
      <w:pPr>
        <w:jc w:val="both"/>
        <w:rPr>
          <w:lang w:eastAsia="en-US"/>
        </w:rPr>
      </w:pPr>
    </w:p>
    <w:p w:rsidR="005F795E" w:rsidRDefault="007835D2">
      <w:pPr>
        <w:jc w:val="both"/>
        <w:rPr>
          <w:lang w:eastAsia="en-US"/>
        </w:rPr>
      </w:pPr>
      <w:r>
        <w:pict>
          <v:shape id="_x0000_s1048" type="#_x0000_t32" style="position:absolute;left:0;text-align:left;margin-left:333.3pt;margin-top:10.75pt;width:2.85pt;height:.45pt;z-index:251662336" o:preferrelative="t" strokeweight=".26mm">
            <v:stroke endcap="square"/>
          </v:shape>
        </w:pict>
      </w:r>
    </w:p>
    <w:p w:rsidR="005F795E" w:rsidRDefault="00A34C24">
      <w:pPr>
        <w:jc w:val="both"/>
      </w:pPr>
      <w:r>
        <w:rPr>
          <w:noProof/>
          <w:lang w:val="en-IN" w:eastAsia="en-IN"/>
        </w:rPr>
        <w:pict>
          <v:shape id="_x0000_s1057" type="#_x0000_t32" style="position:absolute;left:0;text-align:left;margin-left:316pt;margin-top:8.65pt;width:1.5pt;height:60.5pt;flip:x;z-index:251674624" o:connectortype="straight"/>
        </w:pict>
      </w:r>
    </w:p>
    <w:p w:rsidR="005F795E" w:rsidRDefault="00A34C24">
      <w:pPr>
        <w:jc w:val="both"/>
        <w:rPr>
          <w:lang w:eastAsia="en-US"/>
        </w:rPr>
      </w:pPr>
      <w:r>
        <w:pict>
          <v:shape id="_x0000_s1046" type="#_x0000_t202" style="position:absolute;left:0;text-align:left;margin-left:344.25pt;margin-top:6.15pt;width:101.4pt;height:33.55pt;z-index:251663360" o:preferrelative="t" strokeweight=".5pt">
            <v:textbox inset="7.45pt,3.85pt,7.45pt,3.85pt">
              <w:txbxContent>
                <w:p w:rsidR="003E7318" w:rsidRPr="003E7318" w:rsidRDefault="005F795E" w:rsidP="003E7318">
                  <w:r>
                    <w:t>Project Demonstrat</w:t>
                  </w:r>
                  <w:r w:rsidR="003E7318">
                    <w:t>ion</w:t>
                  </w:r>
                </w:p>
                <w:p w:rsidR="005F795E" w:rsidRDefault="005F795E"/>
              </w:txbxContent>
            </v:textbox>
          </v:shape>
        </w:pict>
      </w:r>
      <w:r w:rsidR="005F795E">
        <w:t xml:space="preserve">                                                                                                                   </w:t>
      </w:r>
    </w:p>
    <w:p w:rsidR="005F795E" w:rsidRDefault="005F795E">
      <w:pPr>
        <w:jc w:val="both"/>
        <w:rPr>
          <w:lang w:eastAsia="en-US"/>
        </w:rPr>
      </w:pPr>
    </w:p>
    <w:p w:rsidR="005F795E" w:rsidRDefault="00A34C24">
      <w:pPr>
        <w:jc w:val="both"/>
      </w:pPr>
      <w:r>
        <w:rPr>
          <w:noProof/>
          <w:lang w:val="en-IN" w:eastAsia="en-IN"/>
        </w:rPr>
        <w:pict>
          <v:shape id="_x0000_s1058" type="#_x0000_t32" style="position:absolute;left:0;text-align:left;margin-left:376pt;margin-top:10.75pt;width:0;height:17pt;z-index:251675648" o:connectortype="straight"/>
        </w:pict>
      </w:r>
      <w:r w:rsidR="005F795E">
        <w:t xml:space="preserve">                                                                                                                           </w:t>
      </w:r>
    </w:p>
    <w:p w:rsidR="005F795E" w:rsidRDefault="007835D2">
      <w:pPr>
        <w:tabs>
          <w:tab w:val="left" w:pos="6960"/>
          <w:tab w:val="left" w:pos="7365"/>
        </w:tabs>
        <w:jc w:val="both"/>
      </w:pPr>
      <w:r>
        <w:pict>
          <v:shape id="_x0000_s1050" type="#_x0000_t32" style="position:absolute;left:0;text-align:left;margin-left:3in;margin-top:12.65pt;width:.45pt;height:.45pt;z-index:251660288" o:preferrelative="t" strokeweight=".26mm">
            <v:stroke endcap="square"/>
          </v:shape>
        </w:pict>
      </w:r>
      <w:r w:rsidR="005F795E">
        <w:t xml:space="preserve">                                      </w:t>
      </w:r>
      <w:r w:rsidR="005F795E">
        <w:tab/>
      </w:r>
    </w:p>
    <w:p w:rsidR="005F795E" w:rsidRDefault="007835D2">
      <w:pPr>
        <w:tabs>
          <w:tab w:val="left" w:pos="4860"/>
          <w:tab w:val="left" w:pos="5400"/>
          <w:tab w:val="left" w:pos="6870"/>
        </w:tabs>
        <w:ind w:left="-720" w:firstLine="180"/>
        <w:jc w:val="both"/>
      </w:pPr>
      <w:r>
        <w:pict>
          <v:line id="_x0000_s1051" style="position:absolute;left:0;text-align:left;flip:y;z-index:251664384" from="-9.6pt,.7pt" to="476.15pt,.7pt" o:preferrelative="t" strokeweight=".26mm">
            <v:stroke endcap="square"/>
          </v:line>
        </w:pict>
      </w:r>
      <w:r w:rsidR="005F795E">
        <w:tab/>
        <w:t xml:space="preserve">                                                           </w:t>
      </w:r>
    </w:p>
    <w:p w:rsidR="005F795E" w:rsidRDefault="005F0E6F">
      <w:pPr>
        <w:tabs>
          <w:tab w:val="left" w:pos="4860"/>
          <w:tab w:val="left" w:pos="5400"/>
          <w:tab w:val="left" w:pos="6870"/>
        </w:tabs>
        <w:ind w:left="-720" w:firstLine="180"/>
        <w:jc w:val="both"/>
      </w:pPr>
      <w:r>
        <w:t xml:space="preserve">              25/7    01/8   </w:t>
      </w:r>
      <w:r w:rsidR="00A34C24">
        <w:t xml:space="preserve">  08/8     22/8        27/8   </w:t>
      </w:r>
      <w:r w:rsidR="0057743D">
        <w:t xml:space="preserve">    5</w:t>
      </w:r>
      <w:r w:rsidR="003F744D">
        <w:t xml:space="preserve">/9        </w:t>
      </w:r>
      <w:r w:rsidR="00A34C24">
        <w:t xml:space="preserve"> 12/9</w:t>
      </w:r>
      <w:r w:rsidR="003F744D">
        <w:t xml:space="preserve">        </w:t>
      </w:r>
      <w:r w:rsidR="00A34C24">
        <w:t xml:space="preserve">  </w:t>
      </w:r>
      <w:r w:rsidR="003F744D">
        <w:t xml:space="preserve">3/10               </w:t>
      </w:r>
      <w:r w:rsidR="00A34C24">
        <w:t>27</w:t>
      </w:r>
      <w:r w:rsidR="003F744D">
        <w:t>/10</w:t>
      </w:r>
    </w:p>
    <w:p w:rsidR="005F795E" w:rsidRDefault="005F795E">
      <w:pPr>
        <w:jc w:val="both"/>
      </w:pPr>
    </w:p>
    <w:p w:rsidR="005F795E" w:rsidRDefault="005F795E">
      <w:pPr>
        <w:jc w:val="both"/>
      </w:pPr>
    </w:p>
    <w:p w:rsidR="005F795E" w:rsidRDefault="005F795E">
      <w:pPr>
        <w:tabs>
          <w:tab w:val="left" w:pos="270"/>
          <w:tab w:val="left" w:pos="360"/>
          <w:tab w:val="left" w:pos="2730"/>
        </w:tabs>
        <w:jc w:val="both"/>
      </w:pPr>
      <w:r>
        <w:tab/>
        <w:t xml:space="preserve">        </w:t>
      </w:r>
      <w:r>
        <w:tab/>
      </w:r>
    </w:p>
    <w:p w:rsidR="005F795E" w:rsidRDefault="005F795E">
      <w:pPr>
        <w:jc w:val="both"/>
      </w:pPr>
      <w:r>
        <w:t xml:space="preserve">                                                                                 </w:t>
      </w:r>
    </w:p>
    <w:p w:rsidR="005F795E" w:rsidRDefault="005F795E">
      <w:pPr>
        <w:jc w:val="both"/>
      </w:pPr>
    </w:p>
    <w:p w:rsidR="005F795E" w:rsidRDefault="005F795E">
      <w:pPr>
        <w:jc w:val="both"/>
      </w:pPr>
    </w:p>
    <w:p w:rsidR="005F795E" w:rsidRDefault="005F795E">
      <w:pPr>
        <w:jc w:val="both"/>
      </w:pPr>
      <w:r>
        <w:t xml:space="preserve">                                                                                        Signature and date of the guide</w:t>
      </w:r>
    </w:p>
    <w:p w:rsidR="00A34C24" w:rsidRDefault="00A34C24">
      <w:pPr>
        <w:jc w:val="both"/>
      </w:pPr>
    </w:p>
    <w:p w:rsidR="00A34C24" w:rsidRDefault="00A34C24">
      <w:pPr>
        <w:jc w:val="both"/>
      </w:pPr>
    </w:p>
    <w:p w:rsidR="005F795E" w:rsidRDefault="005F795E">
      <w:pPr>
        <w:pageBreakBefore/>
        <w:rPr>
          <w:b/>
          <w:sz w:val="28"/>
          <w:szCs w:val="28"/>
          <w:u w:val="single"/>
        </w:rPr>
      </w:pPr>
      <w:r>
        <w:lastRenderedPageBreak/>
        <w:t xml:space="preserve">                                                                       </w:t>
      </w:r>
    </w:p>
    <w:p w:rsidR="005F795E" w:rsidRDefault="005F795E">
      <w:pPr>
        <w:rPr>
          <w:b/>
          <w:sz w:val="28"/>
          <w:szCs w:val="28"/>
        </w:rPr>
      </w:pPr>
      <w:r>
        <w:rPr>
          <w:b/>
          <w:sz w:val="28"/>
          <w:szCs w:val="28"/>
          <w:u w:val="single"/>
        </w:rPr>
        <w:t>Project Seminar Sheet</w:t>
      </w:r>
      <w:r>
        <w:rPr>
          <w:b/>
          <w:sz w:val="28"/>
          <w:szCs w:val="28"/>
        </w:rPr>
        <w:t xml:space="preserve">                                                               </w:t>
      </w:r>
      <w:r w:rsidR="00D141F0">
        <w:t>Page 1 of</w:t>
      </w:r>
      <w:r w:rsidR="001633E2">
        <w:t xml:space="preserve"> 9</w:t>
      </w:r>
    </w:p>
    <w:p w:rsidR="005F795E" w:rsidRDefault="005F795E">
      <w:pPr>
        <w:rPr>
          <w:b/>
          <w:sz w:val="28"/>
          <w:szCs w:val="28"/>
        </w:rPr>
      </w:pPr>
    </w:p>
    <w:p w:rsidR="005F795E" w:rsidRDefault="00D141F0">
      <w:r>
        <w:t>Date: 25-07-2019</w:t>
      </w:r>
    </w:p>
    <w:p w:rsidR="005F795E" w:rsidRDefault="005F795E">
      <w:r>
        <w:t>Timing:</w:t>
      </w:r>
      <w:r w:rsidR="0057743D">
        <w:t xml:space="preserve"> </w:t>
      </w:r>
      <w:r w:rsidR="00D141F0">
        <w:rPr>
          <w:sz w:val="28"/>
          <w:szCs w:val="28"/>
        </w:rPr>
        <w:t>2:15pm-4:15</w:t>
      </w:r>
      <w:r>
        <w:rPr>
          <w:sz w:val="28"/>
          <w:szCs w:val="28"/>
        </w:rPr>
        <w:t>pm</w:t>
      </w:r>
    </w:p>
    <w:p w:rsidR="005F795E" w:rsidRDefault="005F795E">
      <w:pPr>
        <w:rPr>
          <w:b/>
          <w:sz w:val="20"/>
          <w:szCs w:val="20"/>
        </w:rPr>
      </w:pPr>
      <w:r>
        <w:t xml:space="preserve">            </w:t>
      </w:r>
    </w:p>
    <w:p w:rsidR="005F795E" w:rsidRDefault="005F795E">
      <w:pPr>
        <w:jc w:val="right"/>
        <w:rPr>
          <w:b/>
          <w:sz w:val="20"/>
          <w:szCs w:val="20"/>
        </w:rPr>
      </w:pPr>
      <w:r>
        <w:rPr>
          <w:b/>
          <w:sz w:val="20"/>
          <w:szCs w:val="20"/>
        </w:rPr>
        <w:t xml:space="preserve">                                                                                        </w:t>
      </w:r>
      <w:r>
        <w:rPr>
          <w:b/>
        </w:rPr>
        <w:t xml:space="preserve">                                                                                                                     </w:t>
      </w:r>
    </w:p>
    <w:p w:rsidR="005F795E" w:rsidRDefault="005F795E">
      <w:pPr>
        <w:ind w:left="360"/>
        <w:rPr>
          <w:b/>
          <w:sz w:val="28"/>
          <w:szCs w:val="28"/>
        </w:rPr>
      </w:pPr>
      <w:r>
        <w:rPr>
          <w:b/>
          <w:sz w:val="20"/>
          <w:szCs w:val="20"/>
        </w:rPr>
        <w:t xml:space="preserve">                                                         </w:t>
      </w:r>
      <w:r>
        <w:rPr>
          <w:b/>
        </w:rPr>
        <w:t xml:space="preserve">                                                                                                                                                                       </w:t>
      </w:r>
      <w:r>
        <w:rPr>
          <w:rFonts w:ascii="Verdana" w:hAnsi="Verdana" w:cs="Verdana"/>
          <w:b/>
          <w:u w:val="single"/>
        </w:rPr>
        <w:t xml:space="preserve">    </w:t>
      </w:r>
    </w:p>
    <w:tbl>
      <w:tblPr>
        <w:tblW w:w="0" w:type="auto"/>
        <w:tblInd w:w="108" w:type="dxa"/>
        <w:tblLayout w:type="fixed"/>
        <w:tblLook w:val="0000" w:firstRow="0" w:lastRow="0" w:firstColumn="0" w:lastColumn="0" w:noHBand="0" w:noVBand="0"/>
      </w:tblPr>
      <w:tblGrid>
        <w:gridCol w:w="1065"/>
        <w:gridCol w:w="2838"/>
        <w:gridCol w:w="2814"/>
        <w:gridCol w:w="1525"/>
      </w:tblGrid>
      <w:tr w:rsidR="005F795E">
        <w:trPr>
          <w:trHeight w:val="127"/>
        </w:trPr>
        <w:tc>
          <w:tcPr>
            <w:tcW w:w="1065"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S.NO</w:t>
            </w:r>
          </w:p>
        </w:tc>
        <w:tc>
          <w:tcPr>
            <w:tcW w:w="2838"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w:t>
            </w:r>
          </w:p>
        </w:tc>
        <w:tc>
          <w:tcPr>
            <w:tcW w:w="2814"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Details</w:t>
            </w:r>
          </w:p>
        </w:tc>
        <w:tc>
          <w:tcPr>
            <w:tcW w:w="1525"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rPr>
                <w:i/>
              </w:rPr>
            </w:pPr>
            <w:r>
              <w:rPr>
                <w:b/>
                <w:sz w:val="28"/>
                <w:szCs w:val="28"/>
              </w:rPr>
              <w:t>Remarks</w:t>
            </w:r>
          </w:p>
        </w:tc>
      </w:tr>
      <w:tr w:rsidR="005F795E">
        <w:trPr>
          <w:trHeight w:val="3219"/>
        </w:trPr>
        <w:tc>
          <w:tcPr>
            <w:tcW w:w="1065"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p w:rsidR="005F795E" w:rsidRDefault="005F795E"/>
          <w:p w:rsidR="005F795E" w:rsidRDefault="005F795E">
            <w:pPr>
              <w:rPr>
                <w:i/>
              </w:rPr>
            </w:pPr>
            <w:r>
              <w:t>1.</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r>
              <w:rPr>
                <w:i/>
                <w:iCs/>
              </w:rPr>
              <w:t xml:space="preserve"> </w:t>
            </w:r>
          </w:p>
          <w:p w:rsidR="005F795E" w:rsidRDefault="005F795E">
            <w:pPr>
              <w:rPr>
                <w:i/>
              </w:rPr>
            </w:pPr>
          </w:p>
          <w:p w:rsidR="005F795E" w:rsidRDefault="005F795E"/>
          <w:p w:rsidR="005F795E" w:rsidRDefault="005F795E">
            <w:pPr>
              <w:rPr>
                <w:i/>
              </w:rPr>
            </w:pPr>
          </w:p>
          <w:p w:rsidR="005F795E" w:rsidRDefault="005F795E">
            <w:pPr>
              <w:rPr>
                <w:i/>
              </w:rPr>
            </w:pPr>
            <w:r>
              <w:t>2.</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tc>
        <w:tc>
          <w:tcPr>
            <w:tcW w:w="2838"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p w:rsidR="005F795E" w:rsidRDefault="005F795E"/>
          <w:p w:rsidR="005F795E" w:rsidRDefault="005F795E">
            <w:pPr>
              <w:rPr>
                <w:i/>
              </w:rPr>
            </w:pPr>
            <w:r>
              <w:t>Introduction to main project and selection of team members.</w:t>
            </w:r>
          </w:p>
          <w:p w:rsidR="005F795E" w:rsidRDefault="005F795E">
            <w:pPr>
              <w:rPr>
                <w:i/>
              </w:rPr>
            </w:pPr>
          </w:p>
          <w:p w:rsidR="005F795E" w:rsidRDefault="005F795E">
            <w:pPr>
              <w:rPr>
                <w:i/>
              </w:rPr>
            </w:pPr>
          </w:p>
          <w:p w:rsidR="005F795E" w:rsidRDefault="005F795E">
            <w:pPr>
              <w:rPr>
                <w:i/>
              </w:rPr>
            </w:pPr>
          </w:p>
          <w:p w:rsidR="005F795E" w:rsidRDefault="005F795E"/>
          <w:p w:rsidR="005F795E" w:rsidRDefault="005F795E"/>
          <w:p w:rsidR="005F795E" w:rsidRDefault="005F795E"/>
          <w:p w:rsidR="005F795E" w:rsidRDefault="005F795E"/>
          <w:p w:rsidR="005F795E" w:rsidRDefault="00956B86">
            <w:pPr>
              <w:rPr>
                <w:i/>
              </w:rPr>
            </w:pPr>
            <w:r>
              <w:t>Domain Selection</w:t>
            </w:r>
          </w:p>
        </w:tc>
        <w:tc>
          <w:tcPr>
            <w:tcW w:w="2814"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r>
              <w:rPr>
                <w:i/>
              </w:rPr>
              <w:t xml:space="preserve"> </w:t>
            </w:r>
          </w:p>
          <w:p w:rsidR="005F795E" w:rsidRDefault="005F795E"/>
          <w:p w:rsidR="005F795E" w:rsidRDefault="005F795E">
            <w:r>
              <w:t>There was an Introduction about the main project that was understood thoroughly and a team of 3 were selected for the project.</w:t>
            </w:r>
          </w:p>
          <w:p w:rsidR="005F795E" w:rsidRDefault="005F795E"/>
          <w:p w:rsidR="005F795E" w:rsidRDefault="005F795E"/>
          <w:p w:rsidR="005F795E" w:rsidRDefault="005F795E"/>
          <w:p w:rsidR="005F795E" w:rsidRDefault="005F795E"/>
          <w:p w:rsidR="005F795E" w:rsidRDefault="005F795E"/>
          <w:p w:rsidR="005F795E" w:rsidRDefault="005F795E">
            <w:r>
              <w:t>Surfed the net for a list of</w:t>
            </w:r>
            <w:r w:rsidR="00537B62">
              <w:t xml:space="preserve"> projects based on Internet of Things.</w:t>
            </w:r>
          </w:p>
        </w:tc>
        <w:tc>
          <w:tcPr>
            <w:tcW w:w="1525"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snapToGrid w:val="0"/>
            </w:pPr>
          </w:p>
        </w:tc>
      </w:tr>
    </w:tbl>
    <w:p w:rsidR="005F795E" w:rsidRDefault="005F795E"/>
    <w:p w:rsidR="005F795E" w:rsidRDefault="005F795E"/>
    <w:p w:rsidR="009D1061" w:rsidRDefault="009D1061"/>
    <w:p w:rsidR="009D1061" w:rsidRDefault="009D1061"/>
    <w:p w:rsidR="005F795E" w:rsidRDefault="005F795E"/>
    <w:p w:rsidR="005F795E" w:rsidRDefault="005F795E">
      <w:pPr>
        <w:rPr>
          <w:b/>
        </w:rPr>
      </w:pPr>
      <w:r>
        <w:rPr>
          <w:b/>
        </w:rPr>
        <w:t>Signature of the Candidate</w:t>
      </w:r>
      <w:r>
        <w:t xml:space="preserve">       </w:t>
      </w:r>
    </w:p>
    <w:p w:rsidR="005F795E" w:rsidRDefault="005F795E">
      <w:pPr>
        <w:rPr>
          <w:b/>
        </w:rPr>
      </w:pPr>
    </w:p>
    <w:p w:rsidR="005F795E" w:rsidRDefault="005F795E">
      <w:pPr>
        <w:rPr>
          <w:b/>
        </w:rPr>
      </w:pPr>
    </w:p>
    <w:p w:rsidR="005F795E" w:rsidRDefault="005F795E">
      <w:pPr>
        <w:rPr>
          <w:b/>
        </w:rPr>
      </w:pPr>
    </w:p>
    <w:p w:rsidR="005F795E" w:rsidRDefault="005F795E">
      <w:pPr>
        <w:rPr>
          <w:b/>
        </w:rPr>
      </w:pPr>
    </w:p>
    <w:p w:rsidR="005F795E" w:rsidRDefault="005F795E">
      <w:pPr>
        <w:rPr>
          <w:b/>
          <w:sz w:val="20"/>
          <w:szCs w:val="20"/>
        </w:rPr>
      </w:pPr>
      <w:r>
        <w:t xml:space="preserve">                                                                                             </w:t>
      </w:r>
      <w:r w:rsidR="00A34C24">
        <w:rPr>
          <w:b/>
        </w:rPr>
        <w:t>Guide’s</w:t>
      </w:r>
      <w:r>
        <w:rPr>
          <w:b/>
        </w:rPr>
        <w:t xml:space="preserve"> signature and Date</w:t>
      </w:r>
    </w:p>
    <w:p w:rsidR="005F795E" w:rsidRDefault="005F795E">
      <w:pPr>
        <w:pageBreakBefore/>
        <w:rPr>
          <w:b/>
          <w:sz w:val="20"/>
          <w:szCs w:val="20"/>
        </w:rPr>
      </w:pPr>
    </w:p>
    <w:p w:rsidR="005F795E" w:rsidRDefault="005F795E">
      <w:pPr>
        <w:rPr>
          <w:b/>
          <w:sz w:val="28"/>
          <w:szCs w:val="28"/>
          <w:u w:val="single"/>
        </w:rPr>
      </w:pPr>
      <w:r>
        <w:t xml:space="preserve">        </w:t>
      </w:r>
      <w:r>
        <w:rPr>
          <w:rFonts w:ascii="Verdana" w:hAnsi="Verdana" w:cs="Verdana"/>
          <w:b/>
          <w:sz w:val="28"/>
          <w:szCs w:val="28"/>
        </w:rPr>
        <w:t xml:space="preserve">    </w:t>
      </w:r>
    </w:p>
    <w:p w:rsidR="005F795E" w:rsidRDefault="005F795E">
      <w:pPr>
        <w:rPr>
          <w:b/>
          <w:sz w:val="28"/>
          <w:szCs w:val="28"/>
        </w:rPr>
      </w:pPr>
      <w:r>
        <w:rPr>
          <w:b/>
          <w:sz w:val="28"/>
          <w:szCs w:val="28"/>
          <w:u w:val="single"/>
        </w:rPr>
        <w:t>Project Seminar Sheet</w:t>
      </w:r>
      <w:r>
        <w:rPr>
          <w:b/>
          <w:sz w:val="28"/>
          <w:szCs w:val="28"/>
        </w:rPr>
        <w:t xml:space="preserve">                                                                </w:t>
      </w:r>
      <w:r w:rsidR="001633E2">
        <w:t>Page 2 of 9</w:t>
      </w:r>
    </w:p>
    <w:p w:rsidR="005F795E" w:rsidRDefault="005F795E">
      <w:pPr>
        <w:rPr>
          <w:b/>
          <w:sz w:val="28"/>
          <w:szCs w:val="28"/>
        </w:rPr>
      </w:pPr>
    </w:p>
    <w:p w:rsidR="005F795E" w:rsidRDefault="00C86124">
      <w:pPr>
        <w:rPr>
          <w:sz w:val="28"/>
          <w:szCs w:val="28"/>
        </w:rPr>
      </w:pPr>
      <w:r>
        <w:t>Date: 01-08-2019</w:t>
      </w:r>
    </w:p>
    <w:p w:rsidR="005F795E" w:rsidRDefault="00C86124">
      <w:pPr>
        <w:rPr>
          <w:sz w:val="28"/>
          <w:szCs w:val="28"/>
        </w:rPr>
      </w:pPr>
      <w:r>
        <w:rPr>
          <w:sz w:val="28"/>
          <w:szCs w:val="28"/>
        </w:rPr>
        <w:t>Timing:</w:t>
      </w:r>
      <w:r w:rsidR="00A34C24">
        <w:rPr>
          <w:sz w:val="28"/>
          <w:szCs w:val="28"/>
        </w:rPr>
        <w:t xml:space="preserve"> </w:t>
      </w:r>
      <w:r>
        <w:rPr>
          <w:sz w:val="28"/>
          <w:szCs w:val="28"/>
        </w:rPr>
        <w:t>2:15pm-4:15</w:t>
      </w:r>
      <w:r w:rsidR="005F795E">
        <w:rPr>
          <w:sz w:val="28"/>
          <w:szCs w:val="28"/>
        </w:rPr>
        <w:t>pm</w:t>
      </w:r>
    </w:p>
    <w:p w:rsidR="005F795E" w:rsidRDefault="005F795E">
      <w:pPr>
        <w:rPr>
          <w:sz w:val="28"/>
          <w:szCs w:val="28"/>
        </w:rPr>
      </w:pPr>
    </w:p>
    <w:p w:rsidR="005F795E" w:rsidRDefault="005F795E"/>
    <w:tbl>
      <w:tblPr>
        <w:tblW w:w="0" w:type="auto"/>
        <w:tblInd w:w="108" w:type="dxa"/>
        <w:tblLayout w:type="fixed"/>
        <w:tblLook w:val="0000" w:firstRow="0" w:lastRow="0" w:firstColumn="0" w:lastColumn="0" w:noHBand="0" w:noVBand="0"/>
      </w:tblPr>
      <w:tblGrid>
        <w:gridCol w:w="1082"/>
        <w:gridCol w:w="2885"/>
        <w:gridCol w:w="2860"/>
        <w:gridCol w:w="1548"/>
      </w:tblGrid>
      <w:tr w:rsidR="005F795E">
        <w:trPr>
          <w:trHeight w:val="362"/>
        </w:trPr>
        <w:tc>
          <w:tcPr>
            <w:tcW w:w="1082"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S.NO</w:t>
            </w:r>
          </w:p>
        </w:tc>
        <w:tc>
          <w:tcPr>
            <w:tcW w:w="2885"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w:t>
            </w:r>
          </w:p>
        </w:tc>
        <w:tc>
          <w:tcPr>
            <w:tcW w:w="2860"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Details</w:t>
            </w:r>
          </w:p>
        </w:tc>
        <w:tc>
          <w:tcPr>
            <w:tcW w:w="1548"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rPr>
                <w:i/>
              </w:rPr>
            </w:pPr>
            <w:r>
              <w:rPr>
                <w:b/>
                <w:sz w:val="28"/>
                <w:szCs w:val="28"/>
              </w:rPr>
              <w:t>Remarks</w:t>
            </w:r>
          </w:p>
        </w:tc>
      </w:tr>
      <w:tr w:rsidR="005F795E">
        <w:trPr>
          <w:trHeight w:val="5708"/>
        </w:trPr>
        <w:tc>
          <w:tcPr>
            <w:tcW w:w="1082"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p w:rsidR="005F795E" w:rsidRDefault="005F795E"/>
          <w:p w:rsidR="005F795E" w:rsidRDefault="005F795E">
            <w:pPr>
              <w:rPr>
                <w:i/>
              </w:rPr>
            </w:pPr>
            <w:r>
              <w:t xml:space="preserve"> 1.</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 w:rsidR="005F795E" w:rsidRDefault="005F795E"/>
          <w:p w:rsidR="005F795E" w:rsidRDefault="005F795E"/>
          <w:p w:rsidR="005F795E" w:rsidRDefault="005F795E">
            <w:pPr>
              <w:rPr>
                <w:i/>
              </w:rPr>
            </w:pPr>
            <w:r>
              <w:t>2.</w:t>
            </w:r>
          </w:p>
          <w:p w:rsidR="005F795E" w:rsidRDefault="005F795E">
            <w:pPr>
              <w:rPr>
                <w:i/>
              </w:rPr>
            </w:pPr>
          </w:p>
          <w:p w:rsidR="005F795E" w:rsidRDefault="005F795E">
            <w:pPr>
              <w:rPr>
                <w:i/>
              </w:rPr>
            </w:pPr>
          </w:p>
          <w:p w:rsidR="005F795E" w:rsidRDefault="005F795E">
            <w:r>
              <w:t xml:space="preserve">   </w:t>
            </w:r>
          </w:p>
          <w:p w:rsidR="005F795E" w:rsidRDefault="005F795E"/>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tc>
        <w:tc>
          <w:tcPr>
            <w:tcW w:w="2885"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r>
              <w:rPr>
                <w:i/>
              </w:rPr>
              <w:t xml:space="preserve">       </w:t>
            </w:r>
          </w:p>
          <w:p w:rsidR="005F795E" w:rsidRDefault="005F795E"/>
          <w:p w:rsidR="005F795E" w:rsidRDefault="00537B62">
            <w:r>
              <w:t>Selection of the project</w:t>
            </w:r>
            <w:r w:rsidR="005F795E">
              <w:t>.</w:t>
            </w:r>
          </w:p>
          <w:p w:rsidR="005F795E" w:rsidRDefault="005F795E"/>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 w:rsidR="005F795E" w:rsidRDefault="005F795E"/>
          <w:p w:rsidR="005F795E" w:rsidRDefault="005F795E"/>
          <w:p w:rsidR="005F795E" w:rsidRDefault="00537B62">
            <w:pPr>
              <w:rPr>
                <w:i/>
              </w:rPr>
            </w:pPr>
            <w:r>
              <w:t>Selection of the Guide</w:t>
            </w:r>
          </w:p>
          <w:p w:rsidR="005F795E" w:rsidRDefault="005F795E">
            <w:pPr>
              <w:rPr>
                <w:i/>
              </w:rPr>
            </w:pPr>
          </w:p>
          <w:p w:rsidR="005F795E" w:rsidRDefault="005F795E">
            <w:pPr>
              <w:rPr>
                <w:i/>
              </w:rPr>
            </w:pPr>
          </w:p>
          <w:p w:rsidR="005F795E" w:rsidRDefault="005F795E">
            <w:pPr>
              <w:rPr>
                <w:i/>
              </w:rPr>
            </w:pPr>
          </w:p>
          <w:p w:rsidR="005F795E" w:rsidRDefault="005F795E">
            <w:pPr>
              <w:rPr>
                <w:i/>
              </w:rPr>
            </w:pPr>
            <w:r>
              <w:t xml:space="preserve">  </w:t>
            </w:r>
          </w:p>
        </w:tc>
        <w:tc>
          <w:tcPr>
            <w:tcW w:w="2860"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r>
              <w:rPr>
                <w:i/>
              </w:rPr>
              <w:t xml:space="preserve"> </w:t>
            </w:r>
          </w:p>
          <w:p w:rsidR="005F795E" w:rsidRDefault="005F795E">
            <w:pPr>
              <w:rPr>
                <w:i/>
              </w:rPr>
            </w:pPr>
          </w:p>
          <w:p w:rsidR="005F795E" w:rsidRDefault="005F795E"/>
          <w:p w:rsidR="005F795E" w:rsidRDefault="00537B62">
            <w:pPr>
              <w:rPr>
                <w:sz w:val="22"/>
                <w:szCs w:val="22"/>
              </w:rPr>
            </w:pPr>
            <w:r>
              <w:t xml:space="preserve">Surfed the net for a list projects based </w:t>
            </w:r>
            <w:r w:rsidR="006806A6">
              <w:t>on image synthesis, classification and retrieval</w:t>
            </w:r>
            <w:r w:rsidR="00232382">
              <w:rPr>
                <w:b/>
                <w:color w:val="000000"/>
                <w:sz w:val="22"/>
                <w:szCs w:val="22"/>
              </w:rPr>
              <w:t>.</w:t>
            </w:r>
          </w:p>
          <w:p w:rsidR="005F795E" w:rsidRDefault="005F795E"/>
          <w:p w:rsidR="005F795E" w:rsidRDefault="005F795E"/>
          <w:p w:rsidR="005F795E" w:rsidRDefault="005F795E"/>
          <w:p w:rsidR="00175CC0" w:rsidRDefault="00175CC0"/>
          <w:p w:rsidR="005F795E" w:rsidRDefault="00537B62">
            <w:r>
              <w:t>We approached</w:t>
            </w:r>
            <w:r w:rsidR="00232382">
              <w:t xml:space="preserve"> </w:t>
            </w:r>
            <w:r w:rsidR="006806A6">
              <w:t>V.Ashwini Kumar</w:t>
            </w:r>
            <w:r w:rsidR="00232382">
              <w:t xml:space="preserve"> </w:t>
            </w:r>
            <w:r>
              <w:t>sir to assist us for the project and he approved it.</w:t>
            </w:r>
            <w:r w:rsidR="00175CC0">
              <w:t xml:space="preserve"> </w:t>
            </w:r>
          </w:p>
          <w:p w:rsidR="005F795E" w:rsidRDefault="005F795E"/>
        </w:tc>
        <w:tc>
          <w:tcPr>
            <w:tcW w:w="1548"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snapToGrid w:val="0"/>
            </w:pPr>
          </w:p>
        </w:tc>
      </w:tr>
    </w:tbl>
    <w:p w:rsidR="009D1061" w:rsidRDefault="009D1061"/>
    <w:p w:rsidR="009D1061" w:rsidRDefault="009D1061"/>
    <w:p w:rsidR="009D1061" w:rsidRDefault="009D1061"/>
    <w:p w:rsidR="005F795E" w:rsidRDefault="005F795E"/>
    <w:p w:rsidR="005F795E" w:rsidRDefault="005F795E">
      <w:pPr>
        <w:rPr>
          <w:b/>
        </w:rPr>
      </w:pPr>
      <w:r>
        <w:rPr>
          <w:b/>
        </w:rPr>
        <w:t>Signature of the Candidate</w:t>
      </w:r>
      <w:r>
        <w:t xml:space="preserve">    </w:t>
      </w:r>
    </w:p>
    <w:p w:rsidR="005F795E" w:rsidRDefault="005F795E">
      <w:pPr>
        <w:rPr>
          <w:b/>
        </w:rPr>
      </w:pPr>
      <w:r>
        <w:rPr>
          <w:b/>
        </w:rPr>
        <w:t xml:space="preserve"> </w:t>
      </w:r>
    </w:p>
    <w:p w:rsidR="005F795E" w:rsidRDefault="005F795E">
      <w:pPr>
        <w:rPr>
          <w:b/>
        </w:rPr>
      </w:pPr>
      <w:r>
        <w:rPr>
          <w:b/>
        </w:rPr>
        <w:t xml:space="preserve">                                        </w:t>
      </w:r>
    </w:p>
    <w:p w:rsidR="005F795E" w:rsidRDefault="005F795E">
      <w:pPr>
        <w:rPr>
          <w:b/>
        </w:rPr>
      </w:pPr>
      <w:r>
        <w:t xml:space="preserve">                                                                                         </w:t>
      </w:r>
      <w:r w:rsidR="006806A6">
        <w:rPr>
          <w:b/>
        </w:rPr>
        <w:t>Guide’s</w:t>
      </w:r>
      <w:r>
        <w:rPr>
          <w:b/>
        </w:rPr>
        <w:t xml:space="preserve"> signature and Date</w:t>
      </w:r>
    </w:p>
    <w:p w:rsidR="005F795E" w:rsidRDefault="005F795E">
      <w:pPr>
        <w:rPr>
          <w:b/>
        </w:rPr>
      </w:pPr>
    </w:p>
    <w:p w:rsidR="005F795E" w:rsidRDefault="005F795E"/>
    <w:p w:rsidR="005F795E" w:rsidRDefault="005F795E"/>
    <w:p w:rsidR="005F795E" w:rsidRDefault="005F795E">
      <w:pPr>
        <w:rPr>
          <w:b/>
          <w:sz w:val="28"/>
          <w:szCs w:val="28"/>
        </w:rPr>
      </w:pPr>
      <w:r>
        <w:rPr>
          <w:b/>
          <w:sz w:val="28"/>
          <w:szCs w:val="28"/>
          <w:u w:val="single"/>
        </w:rPr>
        <w:t>Project Seminar Sheet</w:t>
      </w:r>
      <w:r>
        <w:rPr>
          <w:b/>
          <w:sz w:val="28"/>
          <w:szCs w:val="28"/>
        </w:rPr>
        <w:t xml:space="preserve">                                                                </w:t>
      </w:r>
      <w:r w:rsidR="001633E2">
        <w:t>Page 3 of 9</w:t>
      </w:r>
    </w:p>
    <w:p w:rsidR="005F795E" w:rsidRDefault="005F795E">
      <w:pPr>
        <w:rPr>
          <w:b/>
          <w:sz w:val="28"/>
          <w:szCs w:val="28"/>
        </w:rPr>
      </w:pPr>
    </w:p>
    <w:p w:rsidR="005F795E" w:rsidRDefault="00664274">
      <w:pPr>
        <w:rPr>
          <w:sz w:val="28"/>
          <w:szCs w:val="28"/>
        </w:rPr>
      </w:pPr>
      <w:r>
        <w:t>Date: 08-08-2019</w:t>
      </w:r>
    </w:p>
    <w:p w:rsidR="005F795E" w:rsidRDefault="00664274">
      <w:pPr>
        <w:rPr>
          <w:sz w:val="28"/>
          <w:szCs w:val="28"/>
        </w:rPr>
      </w:pPr>
      <w:r>
        <w:rPr>
          <w:sz w:val="28"/>
          <w:szCs w:val="28"/>
        </w:rPr>
        <w:t>Timing:</w:t>
      </w:r>
      <w:r w:rsidR="006806A6">
        <w:rPr>
          <w:sz w:val="28"/>
          <w:szCs w:val="28"/>
        </w:rPr>
        <w:t xml:space="preserve"> </w:t>
      </w:r>
      <w:r>
        <w:rPr>
          <w:sz w:val="28"/>
          <w:szCs w:val="28"/>
        </w:rPr>
        <w:t>2:15pm-4:15</w:t>
      </w:r>
      <w:r w:rsidR="005F795E">
        <w:rPr>
          <w:sz w:val="28"/>
          <w:szCs w:val="28"/>
        </w:rPr>
        <w:t xml:space="preserve">pm </w:t>
      </w:r>
    </w:p>
    <w:p w:rsidR="005F795E" w:rsidRDefault="005F795E">
      <w:pPr>
        <w:rPr>
          <w:sz w:val="28"/>
          <w:szCs w:val="28"/>
        </w:rPr>
      </w:pPr>
    </w:p>
    <w:p w:rsidR="005F795E" w:rsidRDefault="005F795E"/>
    <w:tbl>
      <w:tblPr>
        <w:tblW w:w="0" w:type="auto"/>
        <w:tblInd w:w="108" w:type="dxa"/>
        <w:tblLayout w:type="fixed"/>
        <w:tblLook w:val="0000" w:firstRow="0" w:lastRow="0" w:firstColumn="0" w:lastColumn="0" w:noHBand="0" w:noVBand="0"/>
      </w:tblPr>
      <w:tblGrid>
        <w:gridCol w:w="1082"/>
        <w:gridCol w:w="2885"/>
        <w:gridCol w:w="2860"/>
        <w:gridCol w:w="1548"/>
      </w:tblGrid>
      <w:tr w:rsidR="005F795E">
        <w:trPr>
          <w:trHeight w:val="362"/>
        </w:trPr>
        <w:tc>
          <w:tcPr>
            <w:tcW w:w="1082"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S.NO</w:t>
            </w:r>
          </w:p>
        </w:tc>
        <w:tc>
          <w:tcPr>
            <w:tcW w:w="2885"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w:t>
            </w:r>
          </w:p>
        </w:tc>
        <w:tc>
          <w:tcPr>
            <w:tcW w:w="2860"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Details</w:t>
            </w:r>
          </w:p>
        </w:tc>
        <w:tc>
          <w:tcPr>
            <w:tcW w:w="1548"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rPr>
                <w:i/>
              </w:rPr>
            </w:pPr>
            <w:r>
              <w:rPr>
                <w:b/>
                <w:sz w:val="28"/>
                <w:szCs w:val="28"/>
              </w:rPr>
              <w:t>Remarks</w:t>
            </w:r>
          </w:p>
        </w:tc>
      </w:tr>
      <w:tr w:rsidR="005F795E">
        <w:trPr>
          <w:trHeight w:val="5708"/>
        </w:trPr>
        <w:tc>
          <w:tcPr>
            <w:tcW w:w="1082"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p w:rsidR="005F795E" w:rsidRDefault="005F795E"/>
          <w:p w:rsidR="005F795E" w:rsidRDefault="005F795E"/>
          <w:p w:rsidR="005F795E" w:rsidRDefault="005F795E">
            <w:pPr>
              <w:rPr>
                <w:i/>
              </w:rPr>
            </w:pPr>
            <w:r>
              <w:t xml:space="preserve">    1.</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r>
              <w:t>2.</w:t>
            </w:r>
          </w:p>
          <w:p w:rsidR="005F795E" w:rsidRDefault="005F795E">
            <w:r>
              <w:t xml:space="preserve">   </w:t>
            </w:r>
          </w:p>
          <w:p w:rsidR="005F795E" w:rsidRDefault="005F795E"/>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tc>
        <w:tc>
          <w:tcPr>
            <w:tcW w:w="2885"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pPr>
              <w:rPr>
                <w:i/>
              </w:rPr>
            </w:pPr>
            <w:r>
              <w:rPr>
                <w:i/>
              </w:rPr>
              <w:t xml:space="preserve">       </w:t>
            </w:r>
          </w:p>
          <w:p w:rsidR="005F795E" w:rsidRDefault="005F795E">
            <w:r>
              <w:rPr>
                <w:i/>
              </w:rPr>
              <w:t xml:space="preserve"> </w:t>
            </w:r>
          </w:p>
          <w:p w:rsidR="005F795E" w:rsidRDefault="005F795E"/>
          <w:p w:rsidR="005F795E" w:rsidRDefault="00620C38">
            <w:pPr>
              <w:rPr>
                <w:i/>
              </w:rPr>
            </w:pPr>
            <w:r>
              <w:t xml:space="preserve">Abstract Submission to the Guide </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425461">
            <w:pPr>
              <w:rPr>
                <w:i/>
              </w:rPr>
            </w:pPr>
            <w:r>
              <w:t>Statement of Problem</w:t>
            </w:r>
          </w:p>
          <w:p w:rsidR="005F795E" w:rsidRDefault="005F795E">
            <w:pPr>
              <w:rPr>
                <w:i/>
              </w:rPr>
            </w:pPr>
          </w:p>
          <w:p w:rsidR="005F795E" w:rsidRDefault="005F795E">
            <w:pPr>
              <w:rPr>
                <w:i/>
              </w:rPr>
            </w:pPr>
            <w:r>
              <w:t xml:space="preserve">  </w:t>
            </w:r>
          </w:p>
        </w:tc>
        <w:tc>
          <w:tcPr>
            <w:tcW w:w="2860"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r>
              <w:rPr>
                <w:i/>
              </w:rPr>
              <w:t xml:space="preserve"> </w:t>
            </w:r>
          </w:p>
          <w:p w:rsidR="005F795E" w:rsidRDefault="005F795E">
            <w:pPr>
              <w:rPr>
                <w:i/>
              </w:rPr>
            </w:pPr>
          </w:p>
          <w:p w:rsidR="005F795E" w:rsidRDefault="005F795E"/>
          <w:p w:rsidR="005F795E" w:rsidRDefault="005F795E"/>
          <w:p w:rsidR="005F795E" w:rsidRDefault="00620C38">
            <w:r>
              <w:t>Some features of the project are corrected and the abstract is submitted to the guide.</w:t>
            </w:r>
          </w:p>
          <w:p w:rsidR="005F795E" w:rsidRDefault="005F795E"/>
          <w:p w:rsidR="005F795E" w:rsidRDefault="005F795E"/>
          <w:p w:rsidR="005F795E" w:rsidRDefault="005F795E" w:rsidP="00425461"/>
          <w:p w:rsidR="00425461" w:rsidRDefault="00425461" w:rsidP="00425461"/>
          <w:p w:rsidR="00425461" w:rsidRDefault="00425461" w:rsidP="00425461">
            <w:r>
              <w:t>Thoroughly went through the abstract of the project and understood the principle used behind it.</w:t>
            </w:r>
          </w:p>
        </w:tc>
        <w:tc>
          <w:tcPr>
            <w:tcW w:w="1548"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snapToGrid w:val="0"/>
            </w:pPr>
          </w:p>
        </w:tc>
      </w:tr>
    </w:tbl>
    <w:p w:rsidR="005F795E" w:rsidRDefault="005F795E"/>
    <w:p w:rsidR="005F795E" w:rsidRDefault="005F795E"/>
    <w:p w:rsidR="005F795E" w:rsidRDefault="005F795E">
      <w:pPr>
        <w:rPr>
          <w:b/>
        </w:rPr>
      </w:pPr>
      <w:r>
        <w:rPr>
          <w:b/>
        </w:rPr>
        <w:t>Signature of the Candidate</w:t>
      </w:r>
      <w:r>
        <w:t xml:space="preserve">       </w:t>
      </w:r>
    </w:p>
    <w:p w:rsidR="005F795E" w:rsidRDefault="005F795E">
      <w:pPr>
        <w:rPr>
          <w:b/>
        </w:rPr>
      </w:pPr>
      <w:r>
        <w:rPr>
          <w:b/>
        </w:rPr>
        <w:t xml:space="preserve"> </w:t>
      </w:r>
    </w:p>
    <w:p w:rsidR="005F795E" w:rsidRDefault="005F795E">
      <w:pPr>
        <w:rPr>
          <w:b/>
        </w:rPr>
      </w:pPr>
    </w:p>
    <w:p w:rsidR="005F795E" w:rsidRDefault="005F795E">
      <w:pPr>
        <w:rPr>
          <w:b/>
        </w:rPr>
      </w:pPr>
    </w:p>
    <w:p w:rsidR="005F795E" w:rsidRDefault="005F795E">
      <w:pPr>
        <w:rPr>
          <w:b/>
        </w:rPr>
      </w:pPr>
    </w:p>
    <w:p w:rsidR="005F795E" w:rsidRDefault="005F795E">
      <w:pPr>
        <w:rPr>
          <w:b/>
        </w:rPr>
      </w:pPr>
      <w:r>
        <w:t xml:space="preserve">                                                                                             </w:t>
      </w:r>
      <w:r w:rsidR="006806A6">
        <w:rPr>
          <w:b/>
        </w:rPr>
        <w:t>Guide’s</w:t>
      </w:r>
      <w:r>
        <w:rPr>
          <w:b/>
        </w:rPr>
        <w:t xml:space="preserve"> signature and Date</w:t>
      </w:r>
    </w:p>
    <w:p w:rsidR="005F795E" w:rsidRDefault="005F795E">
      <w:pPr>
        <w:rPr>
          <w:b/>
        </w:rPr>
      </w:pPr>
    </w:p>
    <w:p w:rsidR="005F795E" w:rsidRDefault="005F795E"/>
    <w:p w:rsidR="005F795E" w:rsidRDefault="005F795E"/>
    <w:p w:rsidR="006806A6" w:rsidRDefault="006806A6"/>
    <w:p w:rsidR="006806A6" w:rsidRDefault="006806A6"/>
    <w:p w:rsidR="006806A6" w:rsidRDefault="006806A6"/>
    <w:p w:rsidR="005F795E" w:rsidRDefault="005F795E"/>
    <w:p w:rsidR="005F795E" w:rsidRDefault="005F795E">
      <w:pPr>
        <w:rPr>
          <w:b/>
          <w:sz w:val="28"/>
          <w:szCs w:val="28"/>
        </w:rPr>
      </w:pPr>
      <w:r>
        <w:rPr>
          <w:b/>
          <w:sz w:val="28"/>
          <w:szCs w:val="28"/>
          <w:u w:val="single"/>
        </w:rPr>
        <w:t>Project Seminar Sheet</w:t>
      </w:r>
      <w:r>
        <w:rPr>
          <w:b/>
          <w:sz w:val="28"/>
          <w:szCs w:val="28"/>
        </w:rPr>
        <w:t xml:space="preserve">                                                                </w:t>
      </w:r>
      <w:r w:rsidR="001633E2">
        <w:t>Page 4 of 9</w:t>
      </w:r>
    </w:p>
    <w:p w:rsidR="005F795E" w:rsidRDefault="005F795E">
      <w:pPr>
        <w:rPr>
          <w:b/>
          <w:sz w:val="28"/>
          <w:szCs w:val="28"/>
        </w:rPr>
      </w:pPr>
    </w:p>
    <w:p w:rsidR="005F795E" w:rsidRDefault="00D65153">
      <w:r>
        <w:t>Date: 22-08-2019</w:t>
      </w:r>
    </w:p>
    <w:p w:rsidR="005F795E" w:rsidRDefault="005F795E">
      <w:r>
        <w:t>Timing:</w:t>
      </w:r>
      <w:r w:rsidR="006806A6">
        <w:t xml:space="preserve"> </w:t>
      </w:r>
      <w:r w:rsidR="00D65153">
        <w:rPr>
          <w:sz w:val="28"/>
          <w:szCs w:val="28"/>
        </w:rPr>
        <w:t>2:15pm-4:15</w:t>
      </w:r>
      <w:r>
        <w:rPr>
          <w:sz w:val="28"/>
          <w:szCs w:val="28"/>
        </w:rPr>
        <w:t>pm</w:t>
      </w:r>
    </w:p>
    <w:p w:rsidR="005F795E" w:rsidRDefault="005F795E"/>
    <w:p w:rsidR="005F795E" w:rsidRDefault="005F795E"/>
    <w:tbl>
      <w:tblPr>
        <w:tblW w:w="0" w:type="auto"/>
        <w:tblInd w:w="108" w:type="dxa"/>
        <w:tblLayout w:type="fixed"/>
        <w:tblLook w:val="0000" w:firstRow="0" w:lastRow="0" w:firstColumn="0" w:lastColumn="0" w:noHBand="0" w:noVBand="0"/>
      </w:tblPr>
      <w:tblGrid>
        <w:gridCol w:w="1082"/>
        <w:gridCol w:w="2885"/>
        <w:gridCol w:w="2860"/>
        <w:gridCol w:w="1548"/>
      </w:tblGrid>
      <w:tr w:rsidR="005F795E">
        <w:trPr>
          <w:trHeight w:val="362"/>
        </w:trPr>
        <w:tc>
          <w:tcPr>
            <w:tcW w:w="1082"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S.NO</w:t>
            </w:r>
          </w:p>
        </w:tc>
        <w:tc>
          <w:tcPr>
            <w:tcW w:w="2885"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w:t>
            </w:r>
          </w:p>
        </w:tc>
        <w:tc>
          <w:tcPr>
            <w:tcW w:w="2860"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Details</w:t>
            </w:r>
          </w:p>
        </w:tc>
        <w:tc>
          <w:tcPr>
            <w:tcW w:w="1548"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rPr>
                <w:i/>
              </w:rPr>
            </w:pPr>
            <w:r>
              <w:rPr>
                <w:b/>
                <w:sz w:val="28"/>
                <w:szCs w:val="28"/>
              </w:rPr>
              <w:t>Remarks</w:t>
            </w:r>
          </w:p>
        </w:tc>
      </w:tr>
      <w:tr w:rsidR="005F795E">
        <w:trPr>
          <w:trHeight w:val="5708"/>
        </w:trPr>
        <w:tc>
          <w:tcPr>
            <w:tcW w:w="1082"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p w:rsidR="005F795E" w:rsidRDefault="005F795E">
            <w:r>
              <w:t xml:space="preserve">  </w:t>
            </w:r>
          </w:p>
          <w:p w:rsidR="005F795E" w:rsidRDefault="005F795E"/>
          <w:p w:rsidR="005F795E" w:rsidRDefault="005F795E">
            <w:pPr>
              <w:rPr>
                <w:i/>
              </w:rPr>
            </w:pPr>
            <w:r>
              <w:t>1.</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r>
              <w:t xml:space="preserve">   </w:t>
            </w:r>
          </w:p>
          <w:p w:rsidR="005F795E" w:rsidRDefault="005F795E">
            <w:pPr>
              <w:rPr>
                <w:i/>
              </w:rPr>
            </w:pPr>
            <w:r>
              <w:t>2.</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tc>
        <w:tc>
          <w:tcPr>
            <w:tcW w:w="2885"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r>
              <w:rPr>
                <w:i/>
              </w:rPr>
              <w:t xml:space="preserve">       </w:t>
            </w:r>
          </w:p>
          <w:p w:rsidR="005F795E" w:rsidRDefault="005F795E"/>
          <w:p w:rsidR="005F795E" w:rsidRDefault="005F795E"/>
          <w:p w:rsidR="005F795E" w:rsidRDefault="00604ADC">
            <w:pPr>
              <w:rPr>
                <w:i/>
              </w:rPr>
            </w:pPr>
            <w:r>
              <w:t>Requirements Specification.</w:t>
            </w:r>
          </w:p>
          <w:p w:rsidR="005F795E" w:rsidRDefault="005F795E">
            <w:pPr>
              <w:rPr>
                <w:i/>
              </w:rPr>
            </w:pPr>
          </w:p>
          <w:p w:rsidR="005F795E" w:rsidRDefault="005F795E">
            <w:pPr>
              <w:rPr>
                <w:i/>
              </w:rPr>
            </w:pPr>
          </w:p>
          <w:p w:rsidR="005F795E" w:rsidRDefault="005F795E">
            <w:pPr>
              <w:rPr>
                <w:i/>
              </w:rPr>
            </w:pPr>
          </w:p>
          <w:p w:rsidR="005F795E" w:rsidRDefault="005F795E"/>
          <w:p w:rsidR="005F795E" w:rsidRDefault="005F795E"/>
          <w:p w:rsidR="005F795E" w:rsidRDefault="005F795E"/>
          <w:p w:rsidR="005F795E" w:rsidRDefault="005F795E"/>
          <w:p w:rsidR="00604ADC" w:rsidRDefault="00604ADC"/>
          <w:p w:rsidR="00604ADC" w:rsidRDefault="00604ADC">
            <w:pPr>
              <w:rPr>
                <w:i/>
              </w:rPr>
            </w:pPr>
            <w:r>
              <w:t>Literature Survey</w:t>
            </w:r>
          </w:p>
        </w:tc>
        <w:tc>
          <w:tcPr>
            <w:tcW w:w="2860"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r>
              <w:rPr>
                <w:i/>
              </w:rPr>
              <w:t xml:space="preserve"> </w:t>
            </w:r>
          </w:p>
          <w:p w:rsidR="005F795E" w:rsidRDefault="005F795E">
            <w:pPr>
              <w:rPr>
                <w:i/>
              </w:rPr>
            </w:pPr>
          </w:p>
          <w:p w:rsidR="005F795E" w:rsidRDefault="005F795E"/>
          <w:p w:rsidR="005F795E" w:rsidRDefault="005F795E"/>
          <w:p w:rsidR="005F795E" w:rsidRDefault="00604ADC">
            <w:r>
              <w:t xml:space="preserve">Found out about the </w:t>
            </w:r>
            <w:r w:rsidR="00232382">
              <w:t>technologies</w:t>
            </w:r>
            <w:r>
              <w:t xml:space="preserve"> used in the project and their use in general.</w:t>
            </w:r>
          </w:p>
          <w:p w:rsidR="005F795E" w:rsidRDefault="005F795E"/>
          <w:p w:rsidR="005F795E" w:rsidRDefault="005F795E"/>
          <w:p w:rsidR="005F795E" w:rsidRDefault="005F795E"/>
          <w:p w:rsidR="005F795E" w:rsidRDefault="005F795E" w:rsidP="00604ADC"/>
          <w:p w:rsidR="00604ADC" w:rsidRDefault="00604ADC" w:rsidP="00604ADC"/>
          <w:p w:rsidR="00604ADC" w:rsidRDefault="00604ADC" w:rsidP="00604ADC"/>
          <w:p w:rsidR="00604ADC" w:rsidRDefault="006806A6" w:rsidP="006806A6">
            <w:r>
              <w:t xml:space="preserve">Collected the previous data of all the technologies </w:t>
            </w:r>
            <w:r w:rsidR="00604ADC">
              <w:t xml:space="preserve">used and studied </w:t>
            </w:r>
            <w:r>
              <w:t>them in detail</w:t>
            </w:r>
            <w:r w:rsidR="00604ADC">
              <w:t>.</w:t>
            </w:r>
          </w:p>
        </w:tc>
        <w:tc>
          <w:tcPr>
            <w:tcW w:w="1548"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snapToGrid w:val="0"/>
            </w:pPr>
          </w:p>
        </w:tc>
      </w:tr>
    </w:tbl>
    <w:p w:rsidR="005F795E" w:rsidRDefault="005F795E"/>
    <w:p w:rsidR="005F795E" w:rsidRDefault="005F795E"/>
    <w:p w:rsidR="005F795E" w:rsidRDefault="005F795E"/>
    <w:p w:rsidR="005F795E" w:rsidRDefault="005F795E"/>
    <w:p w:rsidR="005F795E" w:rsidRDefault="005F795E">
      <w:r>
        <w:rPr>
          <w:b/>
        </w:rPr>
        <w:t>Signature of the Candidate</w:t>
      </w:r>
      <w:r>
        <w:t xml:space="preserve">       </w:t>
      </w:r>
    </w:p>
    <w:p w:rsidR="005F795E" w:rsidRDefault="005F795E"/>
    <w:p w:rsidR="005F795E" w:rsidRDefault="005F795E"/>
    <w:p w:rsidR="005F795E" w:rsidRDefault="005F795E"/>
    <w:p w:rsidR="005F795E" w:rsidRDefault="005F795E"/>
    <w:p w:rsidR="008E0F47" w:rsidRDefault="005F795E">
      <w:pPr>
        <w:rPr>
          <w:b/>
        </w:rPr>
      </w:pPr>
      <w:r>
        <w:rPr>
          <w:b/>
        </w:rPr>
        <w:t xml:space="preserve">                                                                                           </w:t>
      </w:r>
      <w:r w:rsidR="006806A6">
        <w:rPr>
          <w:b/>
        </w:rPr>
        <w:t>Guide’s</w:t>
      </w:r>
      <w:r>
        <w:rPr>
          <w:b/>
        </w:rPr>
        <w:t xml:space="preserve"> signature and Date</w:t>
      </w:r>
      <w:r w:rsidR="00A02E17">
        <w:rPr>
          <w:b/>
        </w:rPr>
        <w:t xml:space="preserve"> </w:t>
      </w:r>
    </w:p>
    <w:p w:rsidR="005F795E" w:rsidRDefault="00A02E17">
      <w:pPr>
        <w:rPr>
          <w:b/>
        </w:rPr>
      </w:pPr>
      <w:r>
        <w:rPr>
          <w:b/>
        </w:rPr>
        <w:t xml:space="preserve">                                                                                                 </w:t>
      </w:r>
    </w:p>
    <w:p w:rsidR="005F795E" w:rsidRDefault="005F795E">
      <w:pPr>
        <w:rPr>
          <w:b/>
        </w:rPr>
      </w:pPr>
    </w:p>
    <w:p w:rsidR="005F795E" w:rsidRDefault="005F795E">
      <w:pPr>
        <w:rPr>
          <w:b/>
        </w:rPr>
      </w:pPr>
    </w:p>
    <w:p w:rsidR="005F795E" w:rsidRDefault="005F795E">
      <w:pPr>
        <w:rPr>
          <w:b/>
        </w:rPr>
      </w:pPr>
    </w:p>
    <w:p w:rsidR="008E0F47" w:rsidRDefault="008E0F47" w:rsidP="008E0F47">
      <w:pPr>
        <w:rPr>
          <w:b/>
          <w:sz w:val="28"/>
          <w:szCs w:val="28"/>
        </w:rPr>
      </w:pPr>
      <w:r>
        <w:rPr>
          <w:b/>
          <w:sz w:val="28"/>
          <w:szCs w:val="28"/>
          <w:u w:val="single"/>
        </w:rPr>
        <w:t>Project Seminar Sheet</w:t>
      </w:r>
      <w:r>
        <w:rPr>
          <w:b/>
          <w:sz w:val="28"/>
          <w:szCs w:val="28"/>
        </w:rPr>
        <w:t xml:space="preserve">                                                                </w:t>
      </w:r>
      <w:r w:rsidR="001633E2">
        <w:t>Page 5 of 9</w:t>
      </w:r>
    </w:p>
    <w:p w:rsidR="008E0F47" w:rsidRDefault="00A02E17">
      <w:r>
        <w:t xml:space="preserve">   </w:t>
      </w:r>
    </w:p>
    <w:p w:rsidR="00D11884" w:rsidRDefault="006806A6" w:rsidP="00D11884">
      <w:r>
        <w:t>Date: 27-08</w:t>
      </w:r>
      <w:r w:rsidR="00EB3BF6">
        <w:t>-2019</w:t>
      </w:r>
    </w:p>
    <w:p w:rsidR="00D11884" w:rsidRDefault="00D11884" w:rsidP="00D11884">
      <w:r>
        <w:t>Timing:</w:t>
      </w:r>
      <w:r w:rsidR="006806A6">
        <w:t xml:space="preserve"> </w:t>
      </w:r>
      <w:r w:rsidR="00EB3BF6">
        <w:rPr>
          <w:sz w:val="28"/>
          <w:szCs w:val="28"/>
        </w:rPr>
        <w:t>2:15pm-4:15</w:t>
      </w:r>
      <w:r>
        <w:rPr>
          <w:sz w:val="28"/>
          <w:szCs w:val="28"/>
        </w:rPr>
        <w:t>pm</w:t>
      </w:r>
    </w:p>
    <w:p w:rsidR="00D11884" w:rsidRDefault="00D11884" w:rsidP="00D11884"/>
    <w:p w:rsidR="00D11884" w:rsidRDefault="00D11884" w:rsidP="00D11884"/>
    <w:tbl>
      <w:tblPr>
        <w:tblW w:w="0" w:type="auto"/>
        <w:tblInd w:w="108" w:type="dxa"/>
        <w:tblLayout w:type="fixed"/>
        <w:tblLook w:val="0000" w:firstRow="0" w:lastRow="0" w:firstColumn="0" w:lastColumn="0" w:noHBand="0" w:noVBand="0"/>
      </w:tblPr>
      <w:tblGrid>
        <w:gridCol w:w="1065"/>
        <w:gridCol w:w="2838"/>
        <w:gridCol w:w="2814"/>
        <w:gridCol w:w="1524"/>
      </w:tblGrid>
      <w:tr w:rsidR="00D11884" w:rsidTr="00935A46">
        <w:trPr>
          <w:trHeight w:val="144"/>
        </w:trPr>
        <w:tc>
          <w:tcPr>
            <w:tcW w:w="1065" w:type="dxa"/>
            <w:tcBorders>
              <w:top w:val="single" w:sz="4" w:space="0" w:color="000000"/>
              <w:left w:val="single" w:sz="4" w:space="0" w:color="000000"/>
              <w:bottom w:val="single" w:sz="4" w:space="0" w:color="000000"/>
            </w:tcBorders>
            <w:shd w:val="clear" w:color="auto" w:fill="auto"/>
          </w:tcPr>
          <w:p w:rsidR="00D11884" w:rsidRDefault="00D11884" w:rsidP="00663C75">
            <w:pPr>
              <w:rPr>
                <w:b/>
                <w:sz w:val="28"/>
                <w:szCs w:val="28"/>
              </w:rPr>
            </w:pPr>
            <w:r>
              <w:rPr>
                <w:b/>
                <w:sz w:val="28"/>
                <w:szCs w:val="28"/>
              </w:rPr>
              <w:t>S.NO</w:t>
            </w:r>
          </w:p>
        </w:tc>
        <w:tc>
          <w:tcPr>
            <w:tcW w:w="2838" w:type="dxa"/>
            <w:tcBorders>
              <w:top w:val="single" w:sz="4" w:space="0" w:color="000000"/>
              <w:left w:val="single" w:sz="4" w:space="0" w:color="000000"/>
              <w:bottom w:val="single" w:sz="4" w:space="0" w:color="000000"/>
            </w:tcBorders>
            <w:shd w:val="clear" w:color="auto" w:fill="auto"/>
          </w:tcPr>
          <w:p w:rsidR="00D11884" w:rsidRDefault="00D11884" w:rsidP="00663C75">
            <w:pPr>
              <w:rPr>
                <w:b/>
                <w:sz w:val="28"/>
                <w:szCs w:val="28"/>
              </w:rPr>
            </w:pPr>
            <w:r>
              <w:rPr>
                <w:b/>
                <w:sz w:val="28"/>
                <w:szCs w:val="28"/>
              </w:rPr>
              <w:t xml:space="preserve">  Activity </w:t>
            </w:r>
          </w:p>
        </w:tc>
        <w:tc>
          <w:tcPr>
            <w:tcW w:w="2814" w:type="dxa"/>
            <w:tcBorders>
              <w:top w:val="single" w:sz="4" w:space="0" w:color="000000"/>
              <w:left w:val="single" w:sz="4" w:space="0" w:color="000000"/>
              <w:bottom w:val="single" w:sz="4" w:space="0" w:color="000000"/>
            </w:tcBorders>
            <w:shd w:val="clear" w:color="auto" w:fill="auto"/>
          </w:tcPr>
          <w:p w:rsidR="00D11884" w:rsidRDefault="00D11884" w:rsidP="00663C75">
            <w:pPr>
              <w:rPr>
                <w:b/>
                <w:sz w:val="28"/>
                <w:szCs w:val="28"/>
              </w:rPr>
            </w:pPr>
            <w:r>
              <w:rPr>
                <w:b/>
                <w:sz w:val="28"/>
                <w:szCs w:val="28"/>
              </w:rPr>
              <w:t xml:space="preserve"> Activity Details</w:t>
            </w:r>
          </w:p>
        </w:tc>
        <w:tc>
          <w:tcPr>
            <w:tcW w:w="1524" w:type="dxa"/>
            <w:tcBorders>
              <w:top w:val="single" w:sz="4" w:space="0" w:color="000000"/>
              <w:left w:val="single" w:sz="4" w:space="0" w:color="000000"/>
              <w:bottom w:val="single" w:sz="4" w:space="0" w:color="000000"/>
              <w:right w:val="single" w:sz="4" w:space="0" w:color="000000"/>
            </w:tcBorders>
            <w:shd w:val="clear" w:color="auto" w:fill="auto"/>
          </w:tcPr>
          <w:p w:rsidR="00D11884" w:rsidRDefault="00D11884" w:rsidP="00663C75">
            <w:pPr>
              <w:rPr>
                <w:i/>
              </w:rPr>
            </w:pPr>
            <w:r>
              <w:rPr>
                <w:b/>
                <w:sz w:val="28"/>
                <w:szCs w:val="28"/>
              </w:rPr>
              <w:t>Remarks</w:t>
            </w:r>
          </w:p>
        </w:tc>
      </w:tr>
      <w:tr w:rsidR="00D11884" w:rsidTr="00935A46">
        <w:trPr>
          <w:trHeight w:val="3095"/>
        </w:trPr>
        <w:tc>
          <w:tcPr>
            <w:tcW w:w="1065" w:type="dxa"/>
            <w:tcBorders>
              <w:top w:val="single" w:sz="4" w:space="0" w:color="000000"/>
              <w:left w:val="single" w:sz="4" w:space="0" w:color="000000"/>
              <w:bottom w:val="single" w:sz="4" w:space="0" w:color="000000"/>
            </w:tcBorders>
            <w:shd w:val="clear" w:color="auto" w:fill="auto"/>
          </w:tcPr>
          <w:p w:rsidR="00D11884" w:rsidRDefault="00D11884" w:rsidP="00663C75">
            <w:pPr>
              <w:rPr>
                <w:i/>
              </w:rPr>
            </w:pPr>
            <w:r>
              <w:rPr>
                <w:i/>
              </w:rPr>
              <w:t xml:space="preserve">       </w:t>
            </w:r>
          </w:p>
          <w:p w:rsidR="00D11884" w:rsidRDefault="00D11884" w:rsidP="00663C75">
            <w:pPr>
              <w:rPr>
                <w:i/>
              </w:rPr>
            </w:pPr>
          </w:p>
          <w:p w:rsidR="00D11884" w:rsidRDefault="00D11884" w:rsidP="00663C75"/>
          <w:p w:rsidR="00D11884" w:rsidRDefault="00D11884" w:rsidP="00663C75">
            <w:r>
              <w:t xml:space="preserve">  </w:t>
            </w:r>
          </w:p>
          <w:p w:rsidR="00D11884" w:rsidRDefault="00D11884" w:rsidP="00663C75"/>
          <w:p w:rsidR="00935A46" w:rsidRDefault="00935A46" w:rsidP="00663C75"/>
          <w:p w:rsidR="00D11884" w:rsidRDefault="00D11884" w:rsidP="00663C75">
            <w:pPr>
              <w:rPr>
                <w:i/>
              </w:rPr>
            </w:pPr>
            <w:r>
              <w:t>1.</w:t>
            </w: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r>
              <w:t xml:space="preserve">   </w:t>
            </w: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p w:rsidR="00D11884" w:rsidRDefault="00D11884" w:rsidP="00663C75">
            <w:pPr>
              <w:rPr>
                <w:i/>
              </w:rPr>
            </w:pPr>
          </w:p>
        </w:tc>
        <w:tc>
          <w:tcPr>
            <w:tcW w:w="2838" w:type="dxa"/>
            <w:tcBorders>
              <w:top w:val="single" w:sz="4" w:space="0" w:color="000000"/>
              <w:left w:val="single" w:sz="4" w:space="0" w:color="000000"/>
              <w:bottom w:val="single" w:sz="4" w:space="0" w:color="000000"/>
            </w:tcBorders>
            <w:shd w:val="clear" w:color="auto" w:fill="auto"/>
          </w:tcPr>
          <w:p w:rsidR="00D11884" w:rsidRDefault="00D11884" w:rsidP="00663C75">
            <w:pPr>
              <w:rPr>
                <w:i/>
              </w:rPr>
            </w:pPr>
            <w:r>
              <w:rPr>
                <w:i/>
              </w:rPr>
              <w:t xml:space="preserve"> </w:t>
            </w:r>
          </w:p>
          <w:p w:rsidR="00D11884" w:rsidRDefault="00D11884" w:rsidP="00663C75">
            <w:pPr>
              <w:rPr>
                <w:i/>
              </w:rPr>
            </w:pPr>
          </w:p>
          <w:p w:rsidR="00D11884" w:rsidRDefault="00D11884" w:rsidP="00663C75">
            <w:r>
              <w:rPr>
                <w:i/>
              </w:rPr>
              <w:t xml:space="preserve">       </w:t>
            </w:r>
          </w:p>
          <w:p w:rsidR="00D11884" w:rsidRDefault="00D11884" w:rsidP="00663C75"/>
          <w:p w:rsidR="00D11884" w:rsidRDefault="00D11884" w:rsidP="00663C75">
            <w:pPr>
              <w:rPr>
                <w:i/>
              </w:rPr>
            </w:pPr>
          </w:p>
          <w:p w:rsidR="00D11884" w:rsidRDefault="00D11884" w:rsidP="00663C75">
            <w:pPr>
              <w:rPr>
                <w:i/>
              </w:rPr>
            </w:pPr>
          </w:p>
          <w:p w:rsidR="00D11884" w:rsidRDefault="00935A46" w:rsidP="00663C75">
            <w:r>
              <w:t>Review Meet</w:t>
            </w:r>
          </w:p>
          <w:p w:rsidR="00D11884" w:rsidRDefault="00D11884" w:rsidP="00663C75"/>
          <w:p w:rsidR="00D11884" w:rsidRDefault="00D11884" w:rsidP="00663C75"/>
          <w:p w:rsidR="00D11884" w:rsidRDefault="00D11884" w:rsidP="00663C75"/>
          <w:p w:rsidR="00D11884" w:rsidRDefault="00D11884" w:rsidP="00663C75">
            <w:pPr>
              <w:rPr>
                <w:i/>
              </w:rPr>
            </w:pPr>
          </w:p>
        </w:tc>
        <w:tc>
          <w:tcPr>
            <w:tcW w:w="2814" w:type="dxa"/>
            <w:tcBorders>
              <w:top w:val="single" w:sz="4" w:space="0" w:color="000000"/>
              <w:left w:val="single" w:sz="4" w:space="0" w:color="000000"/>
              <w:bottom w:val="single" w:sz="4" w:space="0" w:color="000000"/>
            </w:tcBorders>
            <w:shd w:val="clear" w:color="auto" w:fill="auto"/>
          </w:tcPr>
          <w:p w:rsidR="00D11884" w:rsidRDefault="00D11884" w:rsidP="00663C75">
            <w:pPr>
              <w:rPr>
                <w:i/>
              </w:rPr>
            </w:pPr>
            <w:r>
              <w:rPr>
                <w:i/>
              </w:rPr>
              <w:t xml:space="preserve"> </w:t>
            </w:r>
          </w:p>
          <w:p w:rsidR="00D11884" w:rsidRDefault="00D11884" w:rsidP="00663C75">
            <w:pPr>
              <w:rPr>
                <w:i/>
              </w:rPr>
            </w:pPr>
            <w:r>
              <w:rPr>
                <w:i/>
              </w:rPr>
              <w:t xml:space="preserve"> </w:t>
            </w:r>
          </w:p>
          <w:p w:rsidR="00D11884" w:rsidRDefault="00D11884" w:rsidP="00663C75">
            <w:pPr>
              <w:rPr>
                <w:i/>
              </w:rPr>
            </w:pPr>
          </w:p>
          <w:p w:rsidR="00D11884" w:rsidRDefault="00D11884" w:rsidP="00663C75"/>
          <w:p w:rsidR="00D11884" w:rsidRDefault="00D11884" w:rsidP="00663C75"/>
          <w:p w:rsidR="00D11884" w:rsidRDefault="00D11884" w:rsidP="00663C75"/>
          <w:p w:rsidR="00D11884" w:rsidRDefault="00935A46" w:rsidP="00663C75">
            <w:r>
              <w:t>A review meet was conducted to present the project idea.</w:t>
            </w:r>
          </w:p>
          <w:p w:rsidR="00D11884" w:rsidRDefault="00D11884" w:rsidP="00663C75"/>
        </w:tc>
        <w:tc>
          <w:tcPr>
            <w:tcW w:w="1524" w:type="dxa"/>
            <w:tcBorders>
              <w:top w:val="single" w:sz="4" w:space="0" w:color="000000"/>
              <w:left w:val="single" w:sz="4" w:space="0" w:color="000000"/>
              <w:bottom w:val="single" w:sz="4" w:space="0" w:color="000000"/>
              <w:right w:val="single" w:sz="4" w:space="0" w:color="000000"/>
            </w:tcBorders>
            <w:shd w:val="clear" w:color="auto" w:fill="auto"/>
          </w:tcPr>
          <w:p w:rsidR="00D11884" w:rsidRDefault="00D11884" w:rsidP="00663C75">
            <w:pPr>
              <w:snapToGrid w:val="0"/>
            </w:pPr>
          </w:p>
        </w:tc>
      </w:tr>
    </w:tbl>
    <w:p w:rsidR="00D11884" w:rsidRDefault="00D11884" w:rsidP="00D11884"/>
    <w:p w:rsidR="00D11884" w:rsidRDefault="00D11884" w:rsidP="00D11884"/>
    <w:p w:rsidR="00D11884" w:rsidRDefault="00D11884" w:rsidP="00D11884"/>
    <w:p w:rsidR="00D11884" w:rsidRDefault="00D11884" w:rsidP="00D11884"/>
    <w:p w:rsidR="00D11884" w:rsidRDefault="00D11884" w:rsidP="00D11884">
      <w:r>
        <w:rPr>
          <w:b/>
        </w:rPr>
        <w:t>Signature of the Candidate</w:t>
      </w:r>
      <w:r>
        <w:t xml:space="preserve">       </w:t>
      </w:r>
    </w:p>
    <w:p w:rsidR="00D11884" w:rsidRDefault="00D11884" w:rsidP="00D11884"/>
    <w:p w:rsidR="00D11884" w:rsidRDefault="00D11884" w:rsidP="00D11884"/>
    <w:p w:rsidR="00D11884" w:rsidRDefault="00D11884" w:rsidP="00D11884"/>
    <w:p w:rsidR="00D11884" w:rsidRDefault="00D11884" w:rsidP="00D11884"/>
    <w:p w:rsidR="00D11884" w:rsidRDefault="00D11884" w:rsidP="00D11884">
      <w:pPr>
        <w:rPr>
          <w:b/>
        </w:rPr>
      </w:pPr>
      <w:r>
        <w:rPr>
          <w:b/>
        </w:rPr>
        <w:t xml:space="preserve">                                                                                           </w:t>
      </w:r>
      <w:r w:rsidR="006806A6">
        <w:rPr>
          <w:b/>
        </w:rPr>
        <w:t>Guide’s</w:t>
      </w:r>
      <w:r>
        <w:rPr>
          <w:b/>
        </w:rPr>
        <w:t xml:space="preserve"> signature and Date </w:t>
      </w:r>
    </w:p>
    <w:p w:rsidR="00D11884" w:rsidRDefault="00D11884" w:rsidP="00D11884">
      <w:pPr>
        <w:rPr>
          <w:b/>
        </w:rPr>
      </w:pPr>
      <w:r>
        <w:rPr>
          <w:b/>
        </w:rPr>
        <w:t xml:space="preserve">                                                                                                 </w:t>
      </w:r>
    </w:p>
    <w:p w:rsidR="00D11884" w:rsidRDefault="00D11884" w:rsidP="00D11884">
      <w:pPr>
        <w:rPr>
          <w:b/>
        </w:rPr>
      </w:pPr>
    </w:p>
    <w:p w:rsidR="00D11884" w:rsidRDefault="00D11884" w:rsidP="00D11884">
      <w:pPr>
        <w:rPr>
          <w:b/>
        </w:rPr>
      </w:pPr>
    </w:p>
    <w:p w:rsidR="00D11884" w:rsidRDefault="00D11884" w:rsidP="00D11884">
      <w:pPr>
        <w:rPr>
          <w:b/>
        </w:rPr>
      </w:pPr>
    </w:p>
    <w:p w:rsidR="005F795E" w:rsidRDefault="00A02E17">
      <w:r>
        <w:t xml:space="preserve">                                                                                                                                                                                 </w:t>
      </w:r>
    </w:p>
    <w:p w:rsidR="005F795E" w:rsidRDefault="005F795E">
      <w:pPr>
        <w:rPr>
          <w:b/>
          <w:sz w:val="28"/>
          <w:szCs w:val="28"/>
        </w:rPr>
      </w:pPr>
      <w:r>
        <w:rPr>
          <w:b/>
          <w:sz w:val="28"/>
          <w:szCs w:val="28"/>
          <w:u w:val="single"/>
        </w:rPr>
        <w:lastRenderedPageBreak/>
        <w:t>Project Seminar Sheet</w:t>
      </w:r>
      <w:r>
        <w:rPr>
          <w:b/>
          <w:sz w:val="28"/>
          <w:szCs w:val="28"/>
        </w:rPr>
        <w:t xml:space="preserve">                                                                 </w:t>
      </w:r>
      <w:r w:rsidR="00CB0FD3">
        <w:t>Page 6</w:t>
      </w:r>
      <w:r>
        <w:t xml:space="preserve"> of </w:t>
      </w:r>
      <w:r w:rsidR="001633E2">
        <w:t>9</w:t>
      </w:r>
    </w:p>
    <w:p w:rsidR="005F795E" w:rsidRDefault="005F795E">
      <w:pPr>
        <w:rPr>
          <w:b/>
          <w:sz w:val="28"/>
          <w:szCs w:val="28"/>
        </w:rPr>
      </w:pPr>
    </w:p>
    <w:p w:rsidR="005F795E" w:rsidRDefault="006806A6">
      <w:pPr>
        <w:rPr>
          <w:sz w:val="28"/>
          <w:szCs w:val="28"/>
        </w:rPr>
      </w:pPr>
      <w:r>
        <w:t>Date: 05</w:t>
      </w:r>
      <w:r w:rsidR="00CB0FD3">
        <w:t>-09-2019</w:t>
      </w:r>
    </w:p>
    <w:p w:rsidR="005F795E" w:rsidRDefault="00CB0FD3">
      <w:r>
        <w:rPr>
          <w:sz w:val="28"/>
          <w:szCs w:val="28"/>
        </w:rPr>
        <w:t>Timing:</w:t>
      </w:r>
      <w:r w:rsidR="006806A6">
        <w:rPr>
          <w:sz w:val="28"/>
          <w:szCs w:val="28"/>
        </w:rPr>
        <w:t xml:space="preserve"> </w:t>
      </w:r>
      <w:r>
        <w:rPr>
          <w:sz w:val="28"/>
          <w:szCs w:val="28"/>
        </w:rPr>
        <w:t>2:15pm-4:15</w:t>
      </w:r>
      <w:r w:rsidR="005F795E">
        <w:rPr>
          <w:sz w:val="28"/>
          <w:szCs w:val="28"/>
        </w:rPr>
        <w:t>pm</w:t>
      </w:r>
    </w:p>
    <w:p w:rsidR="005F795E" w:rsidRDefault="005F795E"/>
    <w:tbl>
      <w:tblPr>
        <w:tblW w:w="0" w:type="auto"/>
        <w:tblInd w:w="73" w:type="dxa"/>
        <w:tblLayout w:type="fixed"/>
        <w:tblLook w:val="0000" w:firstRow="0" w:lastRow="0" w:firstColumn="0" w:lastColumn="0" w:noHBand="0" w:noVBand="0"/>
      </w:tblPr>
      <w:tblGrid>
        <w:gridCol w:w="1084"/>
        <w:gridCol w:w="2851"/>
        <w:gridCol w:w="2836"/>
        <w:gridCol w:w="1535"/>
      </w:tblGrid>
      <w:tr w:rsidR="005F795E" w:rsidTr="00D218C8">
        <w:trPr>
          <w:trHeight w:val="242"/>
        </w:trPr>
        <w:tc>
          <w:tcPr>
            <w:tcW w:w="1084"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S.NO</w:t>
            </w:r>
          </w:p>
        </w:tc>
        <w:tc>
          <w:tcPr>
            <w:tcW w:w="2851"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w:t>
            </w:r>
          </w:p>
        </w:tc>
        <w:tc>
          <w:tcPr>
            <w:tcW w:w="2836"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Details</w:t>
            </w:r>
          </w:p>
        </w:tc>
        <w:tc>
          <w:tcPr>
            <w:tcW w:w="1535"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rPr>
                <w:i/>
              </w:rPr>
            </w:pPr>
            <w:r>
              <w:rPr>
                <w:b/>
                <w:sz w:val="28"/>
                <w:szCs w:val="28"/>
              </w:rPr>
              <w:t>Remarks</w:t>
            </w:r>
          </w:p>
        </w:tc>
      </w:tr>
      <w:tr w:rsidR="005F795E" w:rsidTr="00D218C8">
        <w:trPr>
          <w:trHeight w:val="5183"/>
        </w:trPr>
        <w:tc>
          <w:tcPr>
            <w:tcW w:w="1084"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F80212" w:rsidRDefault="00F80212">
            <w:pPr>
              <w:rPr>
                <w:i/>
              </w:rPr>
            </w:pPr>
          </w:p>
          <w:p w:rsidR="00F80212" w:rsidRDefault="00F80212">
            <w:pPr>
              <w:rPr>
                <w:i/>
              </w:rPr>
            </w:pPr>
          </w:p>
          <w:p w:rsidR="005F795E" w:rsidRDefault="00F80212">
            <w:r>
              <w:t>1.</w:t>
            </w:r>
          </w:p>
          <w:p w:rsidR="005F795E" w:rsidRDefault="005F795E"/>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F80212" w:rsidRDefault="00F80212">
            <w:r>
              <w:t xml:space="preserve"> </w:t>
            </w:r>
          </w:p>
          <w:p w:rsidR="00F80212" w:rsidRDefault="00F80212"/>
          <w:p w:rsidR="005F795E" w:rsidRPr="00F80212" w:rsidRDefault="00F80212">
            <w:r>
              <w:t>2.</w:t>
            </w:r>
          </w:p>
          <w:p w:rsidR="005F795E" w:rsidRDefault="005F795E">
            <w:pPr>
              <w:rPr>
                <w:i/>
              </w:rPr>
            </w:pPr>
          </w:p>
          <w:p w:rsidR="005F795E" w:rsidRDefault="005F795E">
            <w:pPr>
              <w:rPr>
                <w:i/>
              </w:rPr>
            </w:pPr>
          </w:p>
          <w:p w:rsidR="005F795E" w:rsidRDefault="005F795E">
            <w:r>
              <w:t xml:space="preserve">   </w:t>
            </w:r>
          </w:p>
          <w:p w:rsidR="005F795E" w:rsidRDefault="005F795E"/>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tc>
        <w:tc>
          <w:tcPr>
            <w:tcW w:w="2851"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r>
              <w:rPr>
                <w:i/>
              </w:rPr>
              <w:t xml:space="preserve">       </w:t>
            </w:r>
          </w:p>
          <w:p w:rsidR="005F795E" w:rsidRDefault="00F80212">
            <w:r>
              <w:t xml:space="preserve">Discussion of project with the guide and among the team members.  </w:t>
            </w:r>
          </w:p>
          <w:p w:rsidR="005F795E" w:rsidRDefault="005F795E"/>
          <w:p w:rsidR="005F795E" w:rsidRDefault="005F795E"/>
          <w:p w:rsidR="005F795E" w:rsidRDefault="005F795E"/>
          <w:p w:rsidR="00F80212" w:rsidRDefault="00F80212">
            <w:pPr>
              <w:rPr>
                <w:i/>
              </w:rPr>
            </w:pPr>
          </w:p>
          <w:p w:rsidR="00F80212" w:rsidRDefault="00F80212">
            <w:pPr>
              <w:rPr>
                <w:i/>
              </w:rPr>
            </w:pPr>
          </w:p>
          <w:p w:rsidR="00F80212" w:rsidRDefault="00F80212">
            <w:pPr>
              <w:rPr>
                <w:i/>
              </w:rPr>
            </w:pPr>
          </w:p>
          <w:p w:rsidR="00F80212" w:rsidRDefault="00F80212">
            <w:pPr>
              <w:rPr>
                <w:i/>
              </w:rPr>
            </w:pPr>
          </w:p>
          <w:p w:rsidR="005F795E" w:rsidRDefault="005F795E">
            <w:pPr>
              <w:rPr>
                <w:i/>
              </w:rPr>
            </w:pPr>
            <w:r>
              <w:t xml:space="preserve">Module design </w:t>
            </w:r>
            <w:r>
              <w:rPr>
                <w:i/>
              </w:rPr>
              <w:t xml:space="preserve"> </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r>
              <w:t xml:space="preserve">  </w:t>
            </w:r>
          </w:p>
          <w:p w:rsidR="005F795E" w:rsidRDefault="005F795E"/>
          <w:p w:rsidR="005F795E" w:rsidRDefault="005F795E"/>
        </w:tc>
        <w:tc>
          <w:tcPr>
            <w:tcW w:w="2836"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r>
              <w:rPr>
                <w:i/>
              </w:rPr>
              <w:t xml:space="preserve"> </w:t>
            </w:r>
          </w:p>
          <w:p w:rsidR="005F795E" w:rsidRDefault="005F795E">
            <w:pPr>
              <w:rPr>
                <w:i/>
              </w:rPr>
            </w:pPr>
          </w:p>
          <w:p w:rsidR="005F795E" w:rsidRDefault="00F80212">
            <w:r>
              <w:t>Discussed about the Aim and Objective of the project in detail and cleared all the doubts an</w:t>
            </w:r>
            <w:r w:rsidR="006806A6">
              <w:t>d planned precisely what we are</w:t>
            </w:r>
            <w:r>
              <w:t xml:space="preserve"> supposed to do.</w:t>
            </w:r>
          </w:p>
          <w:p w:rsidR="005F795E" w:rsidRDefault="005F795E"/>
          <w:p w:rsidR="005F795E" w:rsidRDefault="005F795E"/>
          <w:p w:rsidR="00F80212" w:rsidRDefault="00F80212"/>
          <w:p w:rsidR="00F80212" w:rsidRDefault="00F80212"/>
          <w:p w:rsidR="005F795E" w:rsidRDefault="005F795E">
            <w:r>
              <w:t>Gathered all the information and the requirements related to the project and planned on what to do.</w:t>
            </w:r>
          </w:p>
          <w:p w:rsidR="005F795E" w:rsidRDefault="005F795E"/>
          <w:p w:rsidR="005F795E" w:rsidRDefault="005F795E"/>
          <w:p w:rsidR="005F795E" w:rsidRDefault="005F795E"/>
          <w:p w:rsidR="005F795E" w:rsidRDefault="005F795E"/>
          <w:p w:rsidR="005F795E" w:rsidRDefault="005F795E"/>
          <w:p w:rsidR="005F795E" w:rsidRDefault="005F795E"/>
          <w:p w:rsidR="005F795E" w:rsidRDefault="005F795E"/>
          <w:p w:rsidR="005F795E" w:rsidRDefault="005F795E"/>
        </w:tc>
        <w:tc>
          <w:tcPr>
            <w:tcW w:w="1535"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snapToGrid w:val="0"/>
            </w:pPr>
          </w:p>
        </w:tc>
      </w:tr>
    </w:tbl>
    <w:p w:rsidR="005F795E" w:rsidRDefault="005F795E"/>
    <w:p w:rsidR="005F795E" w:rsidRDefault="005F795E"/>
    <w:p w:rsidR="005F795E" w:rsidRDefault="005F795E"/>
    <w:p w:rsidR="005F795E" w:rsidRDefault="005F795E"/>
    <w:p w:rsidR="005F795E" w:rsidRDefault="005F795E"/>
    <w:p w:rsidR="005F795E" w:rsidRDefault="005F795E">
      <w:pPr>
        <w:rPr>
          <w:b/>
        </w:rPr>
      </w:pPr>
      <w:r>
        <w:rPr>
          <w:b/>
        </w:rPr>
        <w:t>Signature of the Candidate</w:t>
      </w:r>
      <w:r>
        <w:t xml:space="preserve">       </w:t>
      </w:r>
    </w:p>
    <w:p w:rsidR="005F795E" w:rsidRDefault="005F795E">
      <w:pPr>
        <w:rPr>
          <w:b/>
        </w:rPr>
      </w:pPr>
      <w:r>
        <w:rPr>
          <w:b/>
        </w:rPr>
        <w:t xml:space="preserve"> </w:t>
      </w:r>
    </w:p>
    <w:p w:rsidR="005F795E" w:rsidRDefault="005F795E">
      <w:pPr>
        <w:rPr>
          <w:b/>
        </w:rPr>
      </w:pPr>
    </w:p>
    <w:p w:rsidR="005F795E" w:rsidRPr="00F80212" w:rsidRDefault="005F795E">
      <w:r>
        <w:t xml:space="preserve">                                                             </w:t>
      </w:r>
      <w:r w:rsidR="00F80212">
        <w:t xml:space="preserve">                        </w:t>
      </w:r>
      <w:r w:rsidR="001633E2">
        <w:rPr>
          <w:b/>
        </w:rPr>
        <w:t>Guide’s</w:t>
      </w:r>
      <w:r>
        <w:rPr>
          <w:b/>
        </w:rPr>
        <w:t xml:space="preserve"> signature and Date</w:t>
      </w:r>
    </w:p>
    <w:p w:rsidR="005F795E" w:rsidRDefault="005F795E">
      <w:pPr>
        <w:rPr>
          <w:b/>
        </w:rPr>
      </w:pPr>
    </w:p>
    <w:p w:rsidR="005F795E" w:rsidRDefault="005F795E"/>
    <w:p w:rsidR="00F80212" w:rsidRDefault="00F80212">
      <w:pPr>
        <w:rPr>
          <w:b/>
          <w:sz w:val="28"/>
          <w:szCs w:val="28"/>
          <w:u w:val="single"/>
        </w:rPr>
      </w:pPr>
    </w:p>
    <w:p w:rsidR="00F80212" w:rsidRDefault="00F80212">
      <w:pPr>
        <w:rPr>
          <w:b/>
          <w:sz w:val="28"/>
          <w:szCs w:val="28"/>
          <w:u w:val="single"/>
        </w:rPr>
      </w:pPr>
    </w:p>
    <w:p w:rsidR="005F795E" w:rsidRDefault="005F795E">
      <w:pPr>
        <w:rPr>
          <w:b/>
          <w:sz w:val="28"/>
          <w:szCs w:val="28"/>
        </w:rPr>
      </w:pPr>
      <w:r>
        <w:rPr>
          <w:b/>
          <w:sz w:val="28"/>
          <w:szCs w:val="28"/>
          <w:u w:val="single"/>
        </w:rPr>
        <w:lastRenderedPageBreak/>
        <w:t>Project Seminar Sheet</w:t>
      </w:r>
      <w:r>
        <w:rPr>
          <w:b/>
          <w:sz w:val="28"/>
          <w:szCs w:val="28"/>
        </w:rPr>
        <w:t xml:space="preserve">                                                                </w:t>
      </w:r>
      <w:r w:rsidR="00497D7A">
        <w:t xml:space="preserve">Page 7 of </w:t>
      </w:r>
      <w:r w:rsidR="001633E2">
        <w:t>9</w:t>
      </w:r>
    </w:p>
    <w:p w:rsidR="005F795E" w:rsidRDefault="005F795E">
      <w:pPr>
        <w:rPr>
          <w:b/>
          <w:sz w:val="28"/>
          <w:szCs w:val="28"/>
        </w:rPr>
      </w:pPr>
    </w:p>
    <w:p w:rsidR="005F795E" w:rsidRDefault="006806A6">
      <w:pPr>
        <w:rPr>
          <w:sz w:val="28"/>
          <w:szCs w:val="28"/>
        </w:rPr>
      </w:pPr>
      <w:r>
        <w:t>Date: 12</w:t>
      </w:r>
      <w:r w:rsidR="001633E2">
        <w:t>-</w:t>
      </w:r>
      <w:r w:rsidR="00497D7A">
        <w:t>0</w:t>
      </w:r>
      <w:r w:rsidR="001633E2">
        <w:t>9</w:t>
      </w:r>
      <w:r w:rsidR="00497D7A">
        <w:t>-2019</w:t>
      </w:r>
    </w:p>
    <w:p w:rsidR="005F795E" w:rsidRDefault="00497D7A">
      <w:r>
        <w:rPr>
          <w:sz w:val="28"/>
          <w:szCs w:val="28"/>
        </w:rPr>
        <w:t>Timing:</w:t>
      </w:r>
      <w:r w:rsidR="006806A6">
        <w:rPr>
          <w:sz w:val="28"/>
          <w:szCs w:val="28"/>
        </w:rPr>
        <w:t xml:space="preserve"> </w:t>
      </w:r>
      <w:r>
        <w:rPr>
          <w:sz w:val="28"/>
          <w:szCs w:val="28"/>
        </w:rPr>
        <w:t>2:15pm-4:15</w:t>
      </w:r>
      <w:r w:rsidR="005F795E">
        <w:rPr>
          <w:sz w:val="28"/>
          <w:szCs w:val="28"/>
        </w:rPr>
        <w:t>pm</w:t>
      </w:r>
    </w:p>
    <w:p w:rsidR="005F795E" w:rsidRDefault="005F795E"/>
    <w:tbl>
      <w:tblPr>
        <w:tblW w:w="0" w:type="auto"/>
        <w:tblInd w:w="108" w:type="dxa"/>
        <w:tblLayout w:type="fixed"/>
        <w:tblLook w:val="0000" w:firstRow="0" w:lastRow="0" w:firstColumn="0" w:lastColumn="0" w:noHBand="0" w:noVBand="0"/>
      </w:tblPr>
      <w:tblGrid>
        <w:gridCol w:w="1097"/>
        <w:gridCol w:w="2925"/>
        <w:gridCol w:w="2900"/>
        <w:gridCol w:w="1570"/>
      </w:tblGrid>
      <w:tr w:rsidR="005F795E" w:rsidTr="00261927">
        <w:trPr>
          <w:trHeight w:val="390"/>
        </w:trPr>
        <w:tc>
          <w:tcPr>
            <w:tcW w:w="1097"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S.NO</w:t>
            </w:r>
          </w:p>
        </w:tc>
        <w:tc>
          <w:tcPr>
            <w:tcW w:w="2925"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w:t>
            </w:r>
          </w:p>
        </w:tc>
        <w:tc>
          <w:tcPr>
            <w:tcW w:w="2900"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Details</w:t>
            </w:r>
          </w:p>
        </w:tc>
        <w:tc>
          <w:tcPr>
            <w:tcW w:w="1570"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rPr>
                <w:i/>
              </w:rPr>
            </w:pPr>
            <w:r>
              <w:rPr>
                <w:b/>
                <w:sz w:val="28"/>
                <w:szCs w:val="28"/>
              </w:rPr>
              <w:t>Remarks</w:t>
            </w:r>
          </w:p>
        </w:tc>
      </w:tr>
      <w:tr w:rsidR="005F795E" w:rsidTr="00261927">
        <w:trPr>
          <w:trHeight w:val="6149"/>
        </w:trPr>
        <w:tc>
          <w:tcPr>
            <w:tcW w:w="1097"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p w:rsidR="005F795E" w:rsidRDefault="005F795E">
            <w:r>
              <w:t xml:space="preserve">    </w:t>
            </w:r>
          </w:p>
          <w:p w:rsidR="005F795E" w:rsidRDefault="005F795E"/>
          <w:p w:rsidR="005F795E" w:rsidRDefault="005F795E">
            <w:pPr>
              <w:rPr>
                <w:i/>
              </w:rPr>
            </w:pPr>
            <w:r>
              <w:t>1.</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Pr="005D539F" w:rsidRDefault="005F795E">
            <w:r>
              <w:t>2.</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tc>
        <w:tc>
          <w:tcPr>
            <w:tcW w:w="2925"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r>
              <w:rPr>
                <w:i/>
              </w:rPr>
              <w:t xml:space="preserve">       </w:t>
            </w:r>
          </w:p>
          <w:p w:rsidR="005F795E" w:rsidRDefault="005F795E"/>
          <w:p w:rsidR="005F795E" w:rsidRDefault="005F795E"/>
          <w:p w:rsidR="005F795E" w:rsidRDefault="005F795E">
            <w:pPr>
              <w:rPr>
                <w:i/>
              </w:rPr>
            </w:pPr>
            <w:r>
              <w:t>Unde</w:t>
            </w:r>
            <w:r w:rsidR="00D90E1C">
              <w:t>rstanding the working of Block</w:t>
            </w:r>
            <w:r>
              <w:t xml:space="preserve"> Diagram.</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Pr="005D539F" w:rsidRDefault="005F795E">
            <w:r>
              <w:t>Preparation of Project Diary and Project Report</w:t>
            </w:r>
          </w:p>
        </w:tc>
        <w:tc>
          <w:tcPr>
            <w:tcW w:w="2900"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r>
              <w:rPr>
                <w:i/>
              </w:rPr>
              <w:t xml:space="preserve"> </w:t>
            </w:r>
          </w:p>
          <w:p w:rsidR="005F795E" w:rsidRDefault="005F795E">
            <w:pPr>
              <w:rPr>
                <w:i/>
              </w:rPr>
            </w:pPr>
          </w:p>
          <w:p w:rsidR="005F795E" w:rsidRDefault="005F795E"/>
          <w:p w:rsidR="005F795E" w:rsidRDefault="005F795E"/>
          <w:p w:rsidR="005F795E" w:rsidRDefault="005F795E">
            <w:r>
              <w:t>Understood the functioning and</w:t>
            </w:r>
            <w:r w:rsidR="001633E2">
              <w:t xml:space="preserve"> working of the Block diagram of each module.</w:t>
            </w:r>
          </w:p>
          <w:p w:rsidR="005F795E" w:rsidRDefault="005F795E"/>
          <w:p w:rsidR="005F795E" w:rsidRDefault="005F795E"/>
          <w:p w:rsidR="005F795E" w:rsidRDefault="005F795E"/>
          <w:p w:rsidR="005F795E" w:rsidRDefault="005F795E"/>
          <w:p w:rsidR="005F795E" w:rsidRDefault="005F795E"/>
          <w:p w:rsidR="005F795E" w:rsidRDefault="001633E2">
            <w:r>
              <w:t xml:space="preserve">The </w:t>
            </w:r>
            <w:r w:rsidR="005F795E">
              <w:t>project diary consisting of the work we did</w:t>
            </w:r>
            <w:r>
              <w:t xml:space="preserve"> till the date of presentation </w:t>
            </w:r>
            <w:r w:rsidR="005F795E">
              <w:t>and the Project report consisting of the literature survey and the working principle of the project was prepared.</w:t>
            </w:r>
          </w:p>
        </w:tc>
        <w:tc>
          <w:tcPr>
            <w:tcW w:w="1570"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snapToGrid w:val="0"/>
            </w:pPr>
          </w:p>
        </w:tc>
      </w:tr>
    </w:tbl>
    <w:p w:rsidR="005F795E" w:rsidRDefault="005F795E"/>
    <w:p w:rsidR="005F795E" w:rsidRDefault="005F795E"/>
    <w:p w:rsidR="005F795E" w:rsidRDefault="005F795E"/>
    <w:p w:rsidR="005F795E" w:rsidRDefault="005F795E"/>
    <w:p w:rsidR="005F795E" w:rsidRDefault="005F795E"/>
    <w:p w:rsidR="005F795E" w:rsidRDefault="005F795E">
      <w:pPr>
        <w:rPr>
          <w:b/>
        </w:rPr>
      </w:pPr>
      <w:r>
        <w:rPr>
          <w:b/>
        </w:rPr>
        <w:t>Signature of the Candidate</w:t>
      </w:r>
      <w:r>
        <w:t xml:space="preserve">       </w:t>
      </w:r>
    </w:p>
    <w:p w:rsidR="005F795E" w:rsidRDefault="005F795E">
      <w:pPr>
        <w:rPr>
          <w:b/>
        </w:rPr>
      </w:pPr>
      <w:r>
        <w:rPr>
          <w:b/>
        </w:rPr>
        <w:t xml:space="preserve"> </w:t>
      </w:r>
    </w:p>
    <w:p w:rsidR="005F795E" w:rsidRDefault="005F795E">
      <w:pPr>
        <w:rPr>
          <w:b/>
        </w:rPr>
      </w:pPr>
    </w:p>
    <w:p w:rsidR="005F795E" w:rsidRDefault="005F795E">
      <w:pPr>
        <w:rPr>
          <w:b/>
        </w:rPr>
      </w:pPr>
    </w:p>
    <w:p w:rsidR="005F795E" w:rsidRDefault="005F795E">
      <w:pPr>
        <w:rPr>
          <w:b/>
        </w:rPr>
      </w:pPr>
      <w:r>
        <w:t xml:space="preserve">                                                                                            </w:t>
      </w:r>
      <w:r>
        <w:rPr>
          <w:b/>
        </w:rPr>
        <w:t>Guide</w:t>
      </w:r>
      <w:r w:rsidR="001633E2">
        <w:rPr>
          <w:b/>
        </w:rPr>
        <w:t>’</w:t>
      </w:r>
      <w:r>
        <w:rPr>
          <w:b/>
        </w:rPr>
        <w:t>s signature and Date</w:t>
      </w:r>
    </w:p>
    <w:p w:rsidR="001633E2" w:rsidRDefault="001633E2">
      <w:pPr>
        <w:rPr>
          <w:b/>
        </w:rPr>
      </w:pPr>
    </w:p>
    <w:p w:rsidR="001633E2" w:rsidRDefault="001633E2">
      <w:pPr>
        <w:rPr>
          <w:b/>
        </w:rPr>
      </w:pPr>
    </w:p>
    <w:p w:rsidR="001633E2" w:rsidRDefault="001633E2">
      <w:pPr>
        <w:rPr>
          <w:b/>
        </w:rPr>
      </w:pPr>
    </w:p>
    <w:p w:rsidR="001633E2" w:rsidRDefault="001633E2">
      <w:pPr>
        <w:rPr>
          <w:b/>
        </w:rPr>
      </w:pPr>
    </w:p>
    <w:p w:rsidR="001633E2" w:rsidRDefault="001633E2">
      <w:pPr>
        <w:rPr>
          <w:b/>
        </w:rPr>
      </w:pPr>
    </w:p>
    <w:p w:rsidR="001633E2" w:rsidRDefault="001633E2">
      <w:pPr>
        <w:rPr>
          <w:b/>
        </w:rPr>
      </w:pPr>
    </w:p>
    <w:p w:rsidR="001633E2" w:rsidRDefault="001633E2">
      <w:pPr>
        <w:rPr>
          <w:b/>
        </w:rPr>
      </w:pPr>
    </w:p>
    <w:p w:rsidR="005F795E" w:rsidRDefault="005F795E">
      <w:pPr>
        <w:rPr>
          <w:b/>
        </w:rPr>
      </w:pPr>
    </w:p>
    <w:p w:rsidR="001633E2" w:rsidRDefault="001633E2" w:rsidP="001633E2">
      <w:pPr>
        <w:rPr>
          <w:b/>
          <w:sz w:val="28"/>
          <w:szCs w:val="28"/>
        </w:rPr>
      </w:pPr>
      <w:r>
        <w:rPr>
          <w:b/>
          <w:sz w:val="28"/>
          <w:szCs w:val="28"/>
          <w:u w:val="single"/>
        </w:rPr>
        <w:t>Project Seminar Sheet</w:t>
      </w:r>
      <w:r>
        <w:rPr>
          <w:b/>
          <w:sz w:val="28"/>
          <w:szCs w:val="28"/>
        </w:rPr>
        <w:t xml:space="preserve">                                                                </w:t>
      </w:r>
      <w:r>
        <w:t xml:space="preserve">Page 8 of </w:t>
      </w:r>
      <w:bookmarkStart w:id="0" w:name="_GoBack"/>
      <w:bookmarkEnd w:id="0"/>
      <w:r>
        <w:t>9</w:t>
      </w:r>
    </w:p>
    <w:p w:rsidR="001633E2" w:rsidRDefault="001633E2" w:rsidP="001633E2">
      <w:pPr>
        <w:rPr>
          <w:b/>
          <w:sz w:val="28"/>
          <w:szCs w:val="28"/>
        </w:rPr>
      </w:pPr>
    </w:p>
    <w:p w:rsidR="001633E2" w:rsidRDefault="001633E2" w:rsidP="001633E2">
      <w:pPr>
        <w:rPr>
          <w:sz w:val="28"/>
          <w:szCs w:val="28"/>
        </w:rPr>
      </w:pPr>
      <w:r>
        <w:t>Date: 3</w:t>
      </w:r>
      <w:r>
        <w:t>-</w:t>
      </w:r>
      <w:r>
        <w:t>10</w:t>
      </w:r>
      <w:r>
        <w:t>-2019</w:t>
      </w:r>
    </w:p>
    <w:p w:rsidR="001633E2" w:rsidRDefault="001633E2" w:rsidP="001633E2">
      <w:r>
        <w:rPr>
          <w:sz w:val="28"/>
          <w:szCs w:val="28"/>
        </w:rPr>
        <w:t>Timing: 2:15pm-4:15pm</w:t>
      </w:r>
    </w:p>
    <w:p w:rsidR="001633E2" w:rsidRDefault="001633E2" w:rsidP="001633E2"/>
    <w:tbl>
      <w:tblPr>
        <w:tblW w:w="0" w:type="auto"/>
        <w:tblInd w:w="108" w:type="dxa"/>
        <w:tblLayout w:type="fixed"/>
        <w:tblLook w:val="0000" w:firstRow="0" w:lastRow="0" w:firstColumn="0" w:lastColumn="0" w:noHBand="0" w:noVBand="0"/>
      </w:tblPr>
      <w:tblGrid>
        <w:gridCol w:w="1097"/>
        <w:gridCol w:w="2925"/>
        <w:gridCol w:w="2900"/>
        <w:gridCol w:w="1570"/>
      </w:tblGrid>
      <w:tr w:rsidR="001633E2" w:rsidTr="00950F93">
        <w:trPr>
          <w:trHeight w:val="390"/>
        </w:trPr>
        <w:tc>
          <w:tcPr>
            <w:tcW w:w="1097" w:type="dxa"/>
            <w:tcBorders>
              <w:top w:val="single" w:sz="4" w:space="0" w:color="000000"/>
              <w:left w:val="single" w:sz="4" w:space="0" w:color="000000"/>
              <w:bottom w:val="single" w:sz="4" w:space="0" w:color="000000"/>
            </w:tcBorders>
            <w:shd w:val="clear" w:color="auto" w:fill="auto"/>
          </w:tcPr>
          <w:p w:rsidR="001633E2" w:rsidRDefault="001633E2" w:rsidP="00950F93">
            <w:pPr>
              <w:rPr>
                <w:b/>
                <w:sz w:val="28"/>
                <w:szCs w:val="28"/>
              </w:rPr>
            </w:pPr>
            <w:r>
              <w:rPr>
                <w:b/>
                <w:sz w:val="28"/>
                <w:szCs w:val="28"/>
              </w:rPr>
              <w:t>S.NO</w:t>
            </w:r>
          </w:p>
        </w:tc>
        <w:tc>
          <w:tcPr>
            <w:tcW w:w="2925" w:type="dxa"/>
            <w:tcBorders>
              <w:top w:val="single" w:sz="4" w:space="0" w:color="000000"/>
              <w:left w:val="single" w:sz="4" w:space="0" w:color="000000"/>
              <w:bottom w:val="single" w:sz="4" w:space="0" w:color="000000"/>
            </w:tcBorders>
            <w:shd w:val="clear" w:color="auto" w:fill="auto"/>
          </w:tcPr>
          <w:p w:rsidR="001633E2" w:rsidRDefault="001633E2" w:rsidP="00950F93">
            <w:pPr>
              <w:rPr>
                <w:b/>
                <w:sz w:val="28"/>
                <w:szCs w:val="28"/>
              </w:rPr>
            </w:pPr>
            <w:r>
              <w:rPr>
                <w:b/>
                <w:sz w:val="28"/>
                <w:szCs w:val="28"/>
              </w:rPr>
              <w:t xml:space="preserve">  Activity </w:t>
            </w:r>
          </w:p>
        </w:tc>
        <w:tc>
          <w:tcPr>
            <w:tcW w:w="2900" w:type="dxa"/>
            <w:tcBorders>
              <w:top w:val="single" w:sz="4" w:space="0" w:color="000000"/>
              <w:left w:val="single" w:sz="4" w:space="0" w:color="000000"/>
              <w:bottom w:val="single" w:sz="4" w:space="0" w:color="000000"/>
            </w:tcBorders>
            <w:shd w:val="clear" w:color="auto" w:fill="auto"/>
          </w:tcPr>
          <w:p w:rsidR="001633E2" w:rsidRDefault="001633E2" w:rsidP="00950F93">
            <w:pPr>
              <w:rPr>
                <w:b/>
                <w:sz w:val="28"/>
                <w:szCs w:val="28"/>
              </w:rPr>
            </w:pPr>
            <w:r>
              <w:rPr>
                <w:b/>
                <w:sz w:val="28"/>
                <w:szCs w:val="28"/>
              </w:rPr>
              <w:t xml:space="preserve"> Activity Details</w:t>
            </w:r>
          </w:p>
        </w:tc>
        <w:tc>
          <w:tcPr>
            <w:tcW w:w="1570" w:type="dxa"/>
            <w:tcBorders>
              <w:top w:val="single" w:sz="4" w:space="0" w:color="000000"/>
              <w:left w:val="single" w:sz="4" w:space="0" w:color="000000"/>
              <w:bottom w:val="single" w:sz="4" w:space="0" w:color="000000"/>
              <w:right w:val="single" w:sz="4" w:space="0" w:color="000000"/>
            </w:tcBorders>
            <w:shd w:val="clear" w:color="auto" w:fill="auto"/>
          </w:tcPr>
          <w:p w:rsidR="001633E2" w:rsidRDefault="001633E2" w:rsidP="00950F93">
            <w:pPr>
              <w:rPr>
                <w:i/>
              </w:rPr>
            </w:pPr>
            <w:r>
              <w:rPr>
                <w:b/>
                <w:sz w:val="28"/>
                <w:szCs w:val="28"/>
              </w:rPr>
              <w:t>Remarks</w:t>
            </w:r>
          </w:p>
        </w:tc>
      </w:tr>
      <w:tr w:rsidR="001633E2" w:rsidTr="00950F93">
        <w:trPr>
          <w:trHeight w:val="6149"/>
        </w:trPr>
        <w:tc>
          <w:tcPr>
            <w:tcW w:w="1097" w:type="dxa"/>
            <w:tcBorders>
              <w:top w:val="single" w:sz="4" w:space="0" w:color="000000"/>
              <w:left w:val="single" w:sz="4" w:space="0" w:color="000000"/>
              <w:bottom w:val="single" w:sz="4" w:space="0" w:color="000000"/>
            </w:tcBorders>
            <w:shd w:val="clear" w:color="auto" w:fill="auto"/>
          </w:tcPr>
          <w:p w:rsidR="001633E2" w:rsidRDefault="001633E2" w:rsidP="00950F93">
            <w:pPr>
              <w:rPr>
                <w:i/>
              </w:rPr>
            </w:pPr>
            <w:r>
              <w:rPr>
                <w:i/>
              </w:rPr>
              <w:t xml:space="preserve">       </w:t>
            </w:r>
          </w:p>
          <w:p w:rsidR="001633E2" w:rsidRDefault="001633E2" w:rsidP="00950F93">
            <w:pPr>
              <w:rPr>
                <w:i/>
              </w:rPr>
            </w:pPr>
          </w:p>
          <w:p w:rsidR="001633E2" w:rsidRDefault="001633E2" w:rsidP="00950F93"/>
          <w:p w:rsidR="001633E2" w:rsidRDefault="001633E2" w:rsidP="00950F93">
            <w:r>
              <w:t xml:space="preserve">    </w:t>
            </w:r>
          </w:p>
          <w:p w:rsidR="001633E2" w:rsidRDefault="001633E2" w:rsidP="00950F93"/>
          <w:p w:rsidR="001633E2" w:rsidRDefault="001633E2" w:rsidP="00950F93">
            <w:pPr>
              <w:rPr>
                <w:i/>
              </w:rPr>
            </w:pPr>
            <w:r>
              <w:t>1.</w:t>
            </w:r>
          </w:p>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p w:rsidR="001633E2" w:rsidRPr="005D539F" w:rsidRDefault="001633E2" w:rsidP="00950F93"/>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p w:rsidR="001633E2" w:rsidRDefault="001633E2" w:rsidP="00950F93">
            <w:pPr>
              <w:rPr>
                <w:i/>
              </w:rPr>
            </w:pPr>
          </w:p>
        </w:tc>
        <w:tc>
          <w:tcPr>
            <w:tcW w:w="2925" w:type="dxa"/>
            <w:tcBorders>
              <w:top w:val="single" w:sz="4" w:space="0" w:color="000000"/>
              <w:left w:val="single" w:sz="4" w:space="0" w:color="000000"/>
              <w:bottom w:val="single" w:sz="4" w:space="0" w:color="000000"/>
            </w:tcBorders>
            <w:shd w:val="clear" w:color="auto" w:fill="auto"/>
          </w:tcPr>
          <w:p w:rsidR="001633E2" w:rsidRDefault="001633E2" w:rsidP="00950F93">
            <w:pPr>
              <w:rPr>
                <w:i/>
              </w:rPr>
            </w:pPr>
            <w:r>
              <w:rPr>
                <w:i/>
              </w:rPr>
              <w:t xml:space="preserve"> </w:t>
            </w:r>
          </w:p>
          <w:p w:rsidR="001633E2" w:rsidRDefault="001633E2" w:rsidP="00950F93">
            <w:pPr>
              <w:rPr>
                <w:i/>
              </w:rPr>
            </w:pPr>
          </w:p>
          <w:p w:rsidR="001633E2" w:rsidRDefault="001633E2" w:rsidP="00950F93">
            <w:r>
              <w:rPr>
                <w:i/>
              </w:rPr>
              <w:t xml:space="preserve">       </w:t>
            </w:r>
          </w:p>
          <w:p w:rsidR="001633E2" w:rsidRDefault="001633E2" w:rsidP="00950F93"/>
          <w:p w:rsidR="001633E2" w:rsidRDefault="001633E2" w:rsidP="00950F93"/>
          <w:p w:rsidR="001633E2" w:rsidRPr="005D539F" w:rsidRDefault="001633E2" w:rsidP="00950F93">
            <w:r>
              <w:t>Finalizing the report along with ppt.</w:t>
            </w:r>
          </w:p>
        </w:tc>
        <w:tc>
          <w:tcPr>
            <w:tcW w:w="2900" w:type="dxa"/>
            <w:tcBorders>
              <w:top w:val="single" w:sz="4" w:space="0" w:color="000000"/>
              <w:left w:val="single" w:sz="4" w:space="0" w:color="000000"/>
              <w:bottom w:val="single" w:sz="4" w:space="0" w:color="000000"/>
            </w:tcBorders>
            <w:shd w:val="clear" w:color="auto" w:fill="auto"/>
          </w:tcPr>
          <w:p w:rsidR="001633E2" w:rsidRDefault="001633E2" w:rsidP="00950F93">
            <w:pPr>
              <w:rPr>
                <w:i/>
              </w:rPr>
            </w:pPr>
            <w:r>
              <w:rPr>
                <w:i/>
              </w:rPr>
              <w:t xml:space="preserve"> </w:t>
            </w:r>
          </w:p>
          <w:p w:rsidR="001633E2" w:rsidRDefault="001633E2" w:rsidP="00950F93">
            <w:pPr>
              <w:rPr>
                <w:i/>
              </w:rPr>
            </w:pPr>
            <w:r>
              <w:rPr>
                <w:i/>
              </w:rPr>
              <w:t xml:space="preserve"> </w:t>
            </w:r>
          </w:p>
          <w:p w:rsidR="001633E2" w:rsidRDefault="001633E2" w:rsidP="00950F93">
            <w:pPr>
              <w:rPr>
                <w:i/>
              </w:rPr>
            </w:pPr>
          </w:p>
          <w:p w:rsidR="001633E2" w:rsidRDefault="001633E2" w:rsidP="00950F93"/>
          <w:p w:rsidR="001633E2" w:rsidRDefault="001633E2" w:rsidP="00950F93"/>
          <w:p w:rsidR="001633E2" w:rsidRDefault="001633E2" w:rsidP="00950F93">
            <w:r>
              <w:t xml:space="preserve">We approached our guide to show the contents and the format of the report and finalized it. </w:t>
            </w:r>
          </w:p>
          <w:p w:rsidR="001633E2" w:rsidRDefault="001633E2" w:rsidP="00950F93">
            <w:r>
              <w:t>The power point presentation was also prepared as per the given template.</w:t>
            </w:r>
          </w:p>
        </w:tc>
        <w:tc>
          <w:tcPr>
            <w:tcW w:w="1570" w:type="dxa"/>
            <w:tcBorders>
              <w:top w:val="single" w:sz="4" w:space="0" w:color="000000"/>
              <w:left w:val="single" w:sz="4" w:space="0" w:color="000000"/>
              <w:bottom w:val="single" w:sz="4" w:space="0" w:color="000000"/>
              <w:right w:val="single" w:sz="4" w:space="0" w:color="000000"/>
            </w:tcBorders>
            <w:shd w:val="clear" w:color="auto" w:fill="auto"/>
          </w:tcPr>
          <w:p w:rsidR="001633E2" w:rsidRDefault="001633E2" w:rsidP="00950F93">
            <w:pPr>
              <w:snapToGrid w:val="0"/>
            </w:pPr>
          </w:p>
        </w:tc>
      </w:tr>
    </w:tbl>
    <w:p w:rsidR="001633E2" w:rsidRDefault="001633E2" w:rsidP="001633E2"/>
    <w:p w:rsidR="001633E2" w:rsidRDefault="001633E2" w:rsidP="001633E2"/>
    <w:p w:rsidR="001633E2" w:rsidRDefault="001633E2" w:rsidP="001633E2"/>
    <w:p w:rsidR="001633E2" w:rsidRDefault="001633E2" w:rsidP="001633E2"/>
    <w:p w:rsidR="001633E2" w:rsidRDefault="001633E2" w:rsidP="001633E2"/>
    <w:p w:rsidR="001633E2" w:rsidRDefault="001633E2" w:rsidP="001633E2">
      <w:pPr>
        <w:rPr>
          <w:b/>
        </w:rPr>
      </w:pPr>
      <w:r>
        <w:rPr>
          <w:b/>
        </w:rPr>
        <w:t>Signature of the Candidate</w:t>
      </w:r>
      <w:r>
        <w:t xml:space="preserve">       </w:t>
      </w:r>
    </w:p>
    <w:p w:rsidR="001633E2" w:rsidRDefault="001633E2" w:rsidP="001633E2">
      <w:pPr>
        <w:rPr>
          <w:b/>
        </w:rPr>
      </w:pPr>
      <w:r>
        <w:rPr>
          <w:b/>
        </w:rPr>
        <w:t xml:space="preserve"> </w:t>
      </w:r>
    </w:p>
    <w:p w:rsidR="001633E2" w:rsidRDefault="001633E2" w:rsidP="001633E2">
      <w:pPr>
        <w:rPr>
          <w:b/>
        </w:rPr>
      </w:pPr>
    </w:p>
    <w:p w:rsidR="001633E2" w:rsidRDefault="001633E2" w:rsidP="001633E2">
      <w:pPr>
        <w:rPr>
          <w:b/>
        </w:rPr>
      </w:pPr>
    </w:p>
    <w:p w:rsidR="001633E2" w:rsidRDefault="001633E2" w:rsidP="001633E2">
      <w:pPr>
        <w:rPr>
          <w:b/>
        </w:rPr>
      </w:pPr>
      <w:r>
        <w:t xml:space="preserve">                                                                                            </w:t>
      </w:r>
      <w:r>
        <w:rPr>
          <w:b/>
        </w:rPr>
        <w:t>Guide’s signature and Date</w:t>
      </w:r>
    </w:p>
    <w:p w:rsidR="001633E2" w:rsidRDefault="001633E2">
      <w:pPr>
        <w:rPr>
          <w:b/>
        </w:rPr>
      </w:pPr>
    </w:p>
    <w:p w:rsidR="005F795E" w:rsidRDefault="005F795E">
      <w:pPr>
        <w:pageBreakBefore/>
      </w:pPr>
    </w:p>
    <w:p w:rsidR="005F795E" w:rsidRDefault="005F795E">
      <w:pPr>
        <w:rPr>
          <w:b/>
          <w:sz w:val="28"/>
          <w:szCs w:val="28"/>
        </w:rPr>
      </w:pPr>
      <w:r>
        <w:rPr>
          <w:b/>
          <w:sz w:val="28"/>
          <w:szCs w:val="28"/>
          <w:u w:val="single"/>
        </w:rPr>
        <w:t>Project Seminar Sheet</w:t>
      </w:r>
      <w:r>
        <w:rPr>
          <w:b/>
          <w:sz w:val="28"/>
          <w:szCs w:val="28"/>
        </w:rPr>
        <w:t xml:space="preserve">                                                                 </w:t>
      </w:r>
      <w:r w:rsidR="003E5D32">
        <w:t xml:space="preserve">Page </w:t>
      </w:r>
      <w:r w:rsidR="001633E2">
        <w:t>9 of 9</w:t>
      </w:r>
    </w:p>
    <w:p w:rsidR="005F795E" w:rsidRDefault="005F795E">
      <w:pPr>
        <w:rPr>
          <w:b/>
          <w:sz w:val="28"/>
          <w:szCs w:val="28"/>
        </w:rPr>
      </w:pPr>
    </w:p>
    <w:p w:rsidR="005F795E" w:rsidRDefault="001633E2">
      <w:pPr>
        <w:rPr>
          <w:sz w:val="28"/>
          <w:szCs w:val="28"/>
        </w:rPr>
      </w:pPr>
      <w:r>
        <w:t>Date: 27</w:t>
      </w:r>
      <w:r w:rsidR="003E5D32">
        <w:t>-10-2019</w:t>
      </w:r>
    </w:p>
    <w:p w:rsidR="005F795E" w:rsidRDefault="003E5D32">
      <w:r>
        <w:rPr>
          <w:sz w:val="28"/>
          <w:szCs w:val="28"/>
        </w:rPr>
        <w:t>Timing:</w:t>
      </w:r>
      <w:r w:rsidR="001633E2">
        <w:rPr>
          <w:sz w:val="28"/>
          <w:szCs w:val="28"/>
        </w:rPr>
        <w:t xml:space="preserve"> </w:t>
      </w:r>
      <w:r>
        <w:rPr>
          <w:sz w:val="28"/>
          <w:szCs w:val="28"/>
        </w:rPr>
        <w:t>2:15pm-4:15</w:t>
      </w:r>
      <w:r w:rsidR="005F795E">
        <w:rPr>
          <w:sz w:val="28"/>
          <w:szCs w:val="28"/>
        </w:rPr>
        <w:t>pm</w:t>
      </w:r>
    </w:p>
    <w:p w:rsidR="005F795E" w:rsidRDefault="005F795E"/>
    <w:tbl>
      <w:tblPr>
        <w:tblW w:w="0" w:type="auto"/>
        <w:tblInd w:w="108" w:type="dxa"/>
        <w:tblLayout w:type="fixed"/>
        <w:tblLook w:val="0000" w:firstRow="0" w:lastRow="0" w:firstColumn="0" w:lastColumn="0" w:noHBand="0" w:noVBand="0"/>
      </w:tblPr>
      <w:tblGrid>
        <w:gridCol w:w="1082"/>
        <w:gridCol w:w="2885"/>
        <w:gridCol w:w="2860"/>
        <w:gridCol w:w="1548"/>
      </w:tblGrid>
      <w:tr w:rsidR="005F795E">
        <w:trPr>
          <w:trHeight w:val="362"/>
        </w:trPr>
        <w:tc>
          <w:tcPr>
            <w:tcW w:w="1082"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S.NO</w:t>
            </w:r>
          </w:p>
        </w:tc>
        <w:tc>
          <w:tcPr>
            <w:tcW w:w="2885"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w:t>
            </w:r>
          </w:p>
        </w:tc>
        <w:tc>
          <w:tcPr>
            <w:tcW w:w="2860" w:type="dxa"/>
            <w:tcBorders>
              <w:top w:val="single" w:sz="4" w:space="0" w:color="000000"/>
              <w:left w:val="single" w:sz="4" w:space="0" w:color="000000"/>
              <w:bottom w:val="single" w:sz="4" w:space="0" w:color="000000"/>
            </w:tcBorders>
            <w:shd w:val="clear" w:color="auto" w:fill="auto"/>
          </w:tcPr>
          <w:p w:rsidR="005F795E" w:rsidRDefault="005F795E">
            <w:pPr>
              <w:rPr>
                <w:b/>
                <w:sz w:val="28"/>
                <w:szCs w:val="28"/>
              </w:rPr>
            </w:pPr>
            <w:r>
              <w:rPr>
                <w:b/>
                <w:sz w:val="28"/>
                <w:szCs w:val="28"/>
              </w:rPr>
              <w:t xml:space="preserve"> Activity Details</w:t>
            </w:r>
          </w:p>
        </w:tc>
        <w:tc>
          <w:tcPr>
            <w:tcW w:w="1548"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rPr>
                <w:i/>
              </w:rPr>
            </w:pPr>
            <w:r>
              <w:rPr>
                <w:b/>
                <w:sz w:val="28"/>
                <w:szCs w:val="28"/>
              </w:rPr>
              <w:t>Remarks</w:t>
            </w:r>
          </w:p>
        </w:tc>
      </w:tr>
      <w:tr w:rsidR="005F795E">
        <w:trPr>
          <w:trHeight w:val="5708"/>
        </w:trPr>
        <w:tc>
          <w:tcPr>
            <w:tcW w:w="1082"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p w:rsidR="005F795E" w:rsidRDefault="005F795E">
            <w:r>
              <w:t xml:space="preserve"> </w:t>
            </w:r>
          </w:p>
          <w:p w:rsidR="005F795E" w:rsidRDefault="005F795E"/>
          <w:p w:rsidR="005F795E" w:rsidRDefault="005F795E"/>
          <w:p w:rsidR="005F795E" w:rsidRDefault="005F795E">
            <w:pPr>
              <w:rPr>
                <w:i/>
              </w:rPr>
            </w:pPr>
            <w:r>
              <w:t xml:space="preserve">   1.</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r>
              <w:t xml:space="preserve">   </w:t>
            </w:r>
          </w:p>
          <w:p w:rsidR="005F795E" w:rsidRDefault="005F795E"/>
          <w:p w:rsidR="005F795E" w:rsidRDefault="005F795E">
            <w:pPr>
              <w:rPr>
                <w:i/>
              </w:rPr>
            </w:pPr>
            <w:r>
              <w:t>2.</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tc>
        <w:tc>
          <w:tcPr>
            <w:tcW w:w="2885"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p>
          <w:p w:rsidR="005F795E" w:rsidRDefault="005F795E">
            <w:r>
              <w:rPr>
                <w:i/>
              </w:rPr>
              <w:t xml:space="preserve">    </w:t>
            </w:r>
          </w:p>
          <w:p w:rsidR="005F795E" w:rsidRDefault="005F795E"/>
          <w:p w:rsidR="005F795E" w:rsidRDefault="005F795E"/>
          <w:p w:rsidR="005F795E" w:rsidRDefault="005F795E"/>
          <w:p w:rsidR="005F795E" w:rsidRDefault="005F795E">
            <w:pPr>
              <w:rPr>
                <w:i/>
              </w:rPr>
            </w:pPr>
            <w:r>
              <w:t>Submission of project diary and project report</w:t>
            </w: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Pr>
              <w:rPr>
                <w:i/>
              </w:rPr>
            </w:pPr>
          </w:p>
          <w:p w:rsidR="005F795E" w:rsidRDefault="005F795E"/>
          <w:p w:rsidR="005F795E" w:rsidRDefault="005F795E"/>
          <w:p w:rsidR="005F795E" w:rsidRDefault="005F795E"/>
          <w:p w:rsidR="005F795E" w:rsidRDefault="005F795E">
            <w:pPr>
              <w:rPr>
                <w:i/>
              </w:rPr>
            </w:pPr>
            <w:r>
              <w:t>Demonstration of the project.</w:t>
            </w:r>
          </w:p>
        </w:tc>
        <w:tc>
          <w:tcPr>
            <w:tcW w:w="2860" w:type="dxa"/>
            <w:tcBorders>
              <w:top w:val="single" w:sz="4" w:space="0" w:color="000000"/>
              <w:left w:val="single" w:sz="4" w:space="0" w:color="000000"/>
              <w:bottom w:val="single" w:sz="4" w:space="0" w:color="000000"/>
            </w:tcBorders>
            <w:shd w:val="clear" w:color="auto" w:fill="auto"/>
          </w:tcPr>
          <w:p w:rsidR="005F795E" w:rsidRDefault="005F795E">
            <w:pPr>
              <w:rPr>
                <w:i/>
              </w:rPr>
            </w:pPr>
            <w:r>
              <w:rPr>
                <w:i/>
              </w:rPr>
              <w:t xml:space="preserve"> </w:t>
            </w:r>
          </w:p>
          <w:p w:rsidR="005F795E" w:rsidRDefault="005F795E">
            <w:pPr>
              <w:rPr>
                <w:i/>
              </w:rPr>
            </w:pPr>
            <w:r>
              <w:rPr>
                <w:i/>
              </w:rPr>
              <w:t xml:space="preserve"> </w:t>
            </w:r>
          </w:p>
          <w:p w:rsidR="005F795E" w:rsidRDefault="005F795E">
            <w:pPr>
              <w:rPr>
                <w:i/>
              </w:rPr>
            </w:pPr>
          </w:p>
          <w:p w:rsidR="005F795E" w:rsidRDefault="005F795E"/>
          <w:p w:rsidR="005F795E" w:rsidRDefault="005F795E"/>
          <w:p w:rsidR="005F795E" w:rsidRDefault="005F795E"/>
          <w:p w:rsidR="005F795E" w:rsidRDefault="005F795E">
            <w:r>
              <w:t>The required project diary and project report was submitted that contains a</w:t>
            </w:r>
            <w:r w:rsidR="001633E2">
              <w:t>ll the details of the work done</w:t>
            </w:r>
            <w:r>
              <w:t>.</w:t>
            </w:r>
          </w:p>
          <w:p w:rsidR="005F795E" w:rsidRDefault="005F795E"/>
          <w:p w:rsidR="005F795E" w:rsidRDefault="005F795E"/>
          <w:p w:rsidR="005F795E" w:rsidRDefault="005F795E"/>
          <w:p w:rsidR="005F795E" w:rsidRDefault="005F795E"/>
          <w:p w:rsidR="005F795E" w:rsidRDefault="005F795E"/>
          <w:p w:rsidR="005F795E" w:rsidRDefault="005F795E"/>
          <w:p w:rsidR="005F795E" w:rsidRDefault="005F795E">
            <w:r>
              <w:t>Presented the project via ppt.</w:t>
            </w:r>
          </w:p>
          <w:p w:rsidR="005F795E" w:rsidRDefault="005F795E"/>
        </w:tc>
        <w:tc>
          <w:tcPr>
            <w:tcW w:w="1548" w:type="dxa"/>
            <w:tcBorders>
              <w:top w:val="single" w:sz="4" w:space="0" w:color="000000"/>
              <w:left w:val="single" w:sz="4" w:space="0" w:color="000000"/>
              <w:bottom w:val="single" w:sz="4" w:space="0" w:color="000000"/>
              <w:right w:val="single" w:sz="4" w:space="0" w:color="000000"/>
            </w:tcBorders>
            <w:shd w:val="clear" w:color="auto" w:fill="auto"/>
          </w:tcPr>
          <w:p w:rsidR="005F795E" w:rsidRDefault="005F795E">
            <w:pPr>
              <w:snapToGrid w:val="0"/>
            </w:pPr>
          </w:p>
        </w:tc>
      </w:tr>
    </w:tbl>
    <w:p w:rsidR="005F795E" w:rsidRDefault="005F795E"/>
    <w:p w:rsidR="005F795E" w:rsidRDefault="005F795E"/>
    <w:p w:rsidR="005F795E" w:rsidRDefault="005F795E"/>
    <w:p w:rsidR="005F795E" w:rsidRDefault="005F795E"/>
    <w:p w:rsidR="005F795E" w:rsidRDefault="005F795E"/>
    <w:p w:rsidR="005F795E" w:rsidRDefault="005F795E">
      <w:pPr>
        <w:rPr>
          <w:b/>
        </w:rPr>
      </w:pPr>
      <w:r>
        <w:rPr>
          <w:b/>
        </w:rPr>
        <w:t>Signature of the Candidate</w:t>
      </w:r>
      <w:r>
        <w:t xml:space="preserve">       </w:t>
      </w:r>
    </w:p>
    <w:p w:rsidR="005F795E" w:rsidRDefault="005F795E">
      <w:pPr>
        <w:rPr>
          <w:b/>
        </w:rPr>
      </w:pPr>
    </w:p>
    <w:p w:rsidR="005F795E" w:rsidRDefault="005F795E">
      <w:pPr>
        <w:rPr>
          <w:b/>
        </w:rPr>
      </w:pPr>
    </w:p>
    <w:p w:rsidR="005F795E" w:rsidRDefault="005F795E">
      <w:pPr>
        <w:rPr>
          <w:b/>
        </w:rPr>
      </w:pPr>
    </w:p>
    <w:p w:rsidR="005F795E" w:rsidRDefault="005F795E">
      <w:pPr>
        <w:rPr>
          <w:b/>
        </w:rPr>
      </w:pPr>
    </w:p>
    <w:p w:rsidR="005F795E" w:rsidRDefault="005F795E">
      <w:r>
        <w:rPr>
          <w:b/>
        </w:rPr>
        <w:t xml:space="preserve"> </w:t>
      </w:r>
    </w:p>
    <w:p w:rsidR="005F795E" w:rsidRDefault="005F795E">
      <w:pPr>
        <w:rPr>
          <w:b/>
          <w:sz w:val="28"/>
          <w:szCs w:val="28"/>
          <w:u w:val="single"/>
        </w:rPr>
      </w:pPr>
      <w:r>
        <w:t xml:space="preserve">                                                                                                </w:t>
      </w:r>
      <w:r w:rsidR="001633E2">
        <w:rPr>
          <w:b/>
        </w:rPr>
        <w:t>Guide’s</w:t>
      </w:r>
      <w:r>
        <w:rPr>
          <w:b/>
        </w:rPr>
        <w:t xml:space="preserve"> signature and Date</w:t>
      </w:r>
    </w:p>
    <w:p w:rsidR="005F795E" w:rsidRDefault="005F795E"/>
    <w:sectPr w:rsidR="005F795E">
      <w:headerReference w:type="even" r:id="rId11"/>
      <w:headerReference w:type="default" r:id="rId12"/>
      <w:footerReference w:type="even" r:id="rId13"/>
      <w:footerReference w:type="default" r:id="rId14"/>
      <w:headerReference w:type="firs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5D2" w:rsidRDefault="007835D2">
      <w:r>
        <w:separator/>
      </w:r>
    </w:p>
  </w:endnote>
  <w:endnote w:type="continuationSeparator" w:id="0">
    <w:p w:rsidR="007835D2" w:rsidRDefault="007835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OpenSymbol">
    <w:altName w:val="Arial Unicode MS"/>
    <w:charset w:val="80"/>
    <w:family w:val="auto"/>
    <w:pitch w:val="default"/>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95E" w:rsidRDefault="005F795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95E" w:rsidRDefault="005F795E">
    <w:pPr>
      <w:rPr>
        <w:b/>
      </w:rPr>
    </w:pPr>
  </w:p>
  <w:p w:rsidR="005F795E" w:rsidRDefault="005F795E">
    <w:pPr>
      <w:pStyle w:val="Footer"/>
      <w:tabs>
        <w:tab w:val="clear" w:pos="4680"/>
        <w:tab w:val="clear" w:pos="9360"/>
        <w:tab w:val="left" w:pos="7219"/>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5D2" w:rsidRDefault="007835D2">
      <w:r>
        <w:separator/>
      </w:r>
    </w:p>
  </w:footnote>
  <w:footnote w:type="continuationSeparator" w:id="0">
    <w:p w:rsidR="007835D2" w:rsidRDefault="007835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4D9F" w:rsidRDefault="00914D9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95E" w:rsidRDefault="005F795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95E" w:rsidRDefault="005F795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Symbol" w:hAnsi="Symbol"/>
        <w:b/>
      </w:rPr>
    </w:lvl>
    <w:lvl w:ilvl="1">
      <w:start w:val="1"/>
      <w:numFmt w:val="bullet"/>
      <w:lvlText w:val=""/>
      <w:lvlJc w:val="left"/>
      <w:pPr>
        <w:tabs>
          <w:tab w:val="num" w:pos="1080"/>
        </w:tabs>
        <w:ind w:left="1080" w:hanging="360"/>
      </w:pPr>
      <w:rPr>
        <w:rFonts w:ascii="Symbol" w:hAnsi="Symbol"/>
        <w:b/>
      </w:rPr>
    </w:lvl>
    <w:lvl w:ilvl="2">
      <w:start w:val="1"/>
      <w:numFmt w:val="bullet"/>
      <w:lvlText w:val=""/>
      <w:lvlJc w:val="left"/>
      <w:pPr>
        <w:tabs>
          <w:tab w:val="num" w:pos="1440"/>
        </w:tabs>
        <w:ind w:left="1440" w:hanging="360"/>
      </w:pPr>
      <w:rPr>
        <w:rFonts w:ascii="Symbol" w:hAnsi="Symbol"/>
        <w:b/>
      </w:rPr>
    </w:lvl>
    <w:lvl w:ilvl="3">
      <w:start w:val="1"/>
      <w:numFmt w:val="bullet"/>
      <w:lvlText w:val=""/>
      <w:lvlJc w:val="left"/>
      <w:pPr>
        <w:tabs>
          <w:tab w:val="num" w:pos="1800"/>
        </w:tabs>
        <w:ind w:left="1800" w:hanging="360"/>
      </w:pPr>
      <w:rPr>
        <w:rFonts w:ascii="Symbol" w:hAnsi="Symbol"/>
        <w:b/>
      </w:rPr>
    </w:lvl>
    <w:lvl w:ilvl="4">
      <w:start w:val="1"/>
      <w:numFmt w:val="bullet"/>
      <w:lvlText w:val=""/>
      <w:lvlJc w:val="left"/>
      <w:pPr>
        <w:tabs>
          <w:tab w:val="num" w:pos="2160"/>
        </w:tabs>
        <w:ind w:left="2160" w:hanging="360"/>
      </w:pPr>
      <w:rPr>
        <w:rFonts w:ascii="Symbol" w:hAnsi="Symbol"/>
        <w:b/>
      </w:rPr>
    </w:lvl>
    <w:lvl w:ilvl="5">
      <w:start w:val="1"/>
      <w:numFmt w:val="bullet"/>
      <w:lvlText w:val=""/>
      <w:lvlJc w:val="left"/>
      <w:pPr>
        <w:tabs>
          <w:tab w:val="num" w:pos="2520"/>
        </w:tabs>
        <w:ind w:left="2520" w:hanging="360"/>
      </w:pPr>
      <w:rPr>
        <w:rFonts w:ascii="Symbol" w:hAnsi="Symbol"/>
        <w:b/>
      </w:rPr>
    </w:lvl>
    <w:lvl w:ilvl="6">
      <w:start w:val="1"/>
      <w:numFmt w:val="bullet"/>
      <w:lvlText w:val=""/>
      <w:lvlJc w:val="left"/>
      <w:pPr>
        <w:tabs>
          <w:tab w:val="num" w:pos="2880"/>
        </w:tabs>
        <w:ind w:left="2880" w:hanging="360"/>
      </w:pPr>
      <w:rPr>
        <w:rFonts w:ascii="Symbol" w:hAnsi="Symbol"/>
        <w:b/>
      </w:rPr>
    </w:lvl>
    <w:lvl w:ilvl="7">
      <w:start w:val="1"/>
      <w:numFmt w:val="bullet"/>
      <w:lvlText w:val=""/>
      <w:lvlJc w:val="left"/>
      <w:pPr>
        <w:tabs>
          <w:tab w:val="num" w:pos="3240"/>
        </w:tabs>
        <w:ind w:left="3240" w:hanging="360"/>
      </w:pPr>
      <w:rPr>
        <w:rFonts w:ascii="Symbol" w:hAnsi="Symbol"/>
        <w:b/>
      </w:rPr>
    </w:lvl>
    <w:lvl w:ilvl="8">
      <w:start w:val="1"/>
      <w:numFmt w:val="bullet"/>
      <w:lvlText w:val=""/>
      <w:lvlJc w:val="left"/>
      <w:pPr>
        <w:tabs>
          <w:tab w:val="num" w:pos="3600"/>
        </w:tabs>
        <w:ind w:left="3600" w:hanging="360"/>
      </w:pPr>
      <w:rPr>
        <w:rFonts w:ascii="Symbol" w:hAnsi="Symbol"/>
        <w:b/>
      </w:rPr>
    </w:lvl>
  </w:abstractNum>
  <w:abstractNum w:abstractNumId="2">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00000004"/>
    <w:multiLevelType w:val="hybridMultilevel"/>
    <w:tmpl w:val="7370258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00000005"/>
    <w:multiLevelType w:val="hybridMultilevel"/>
    <w:tmpl w:val="58F07C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00000007"/>
    <w:multiLevelType w:val="hybridMultilevel"/>
    <w:tmpl w:val="7C2046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nsid w:val="00000008"/>
    <w:multiLevelType w:val="hybridMultilevel"/>
    <w:tmpl w:val="A9021C06"/>
    <w:lvl w:ilvl="0" w:tplc="7EFA99DE">
      <w:start w:val="1"/>
      <w:numFmt w:val="bullet"/>
      <w:lvlText w:val=""/>
      <w:lvlJc w:val="left"/>
      <w:pPr>
        <w:tabs>
          <w:tab w:val="num" w:pos="720"/>
        </w:tabs>
        <w:ind w:left="720" w:hanging="360"/>
      </w:pPr>
      <w:rPr>
        <w:rFonts w:ascii="Wingdings 3" w:hAnsi="Wingdings 3" w:hint="default"/>
      </w:rPr>
    </w:lvl>
    <w:lvl w:ilvl="1" w:tplc="696491B4">
      <w:start w:val="1"/>
      <w:numFmt w:val="bullet"/>
      <w:lvlText w:val=""/>
      <w:lvlJc w:val="left"/>
      <w:pPr>
        <w:tabs>
          <w:tab w:val="num" w:pos="1440"/>
        </w:tabs>
        <w:ind w:left="1440" w:hanging="360"/>
      </w:pPr>
      <w:rPr>
        <w:rFonts w:ascii="Wingdings 3" w:hAnsi="Wingdings 3" w:hint="default"/>
      </w:rPr>
    </w:lvl>
    <w:lvl w:ilvl="2" w:tplc="31642616">
      <w:start w:val="1"/>
      <w:numFmt w:val="bullet"/>
      <w:lvlText w:val=""/>
      <w:lvlJc w:val="left"/>
      <w:pPr>
        <w:tabs>
          <w:tab w:val="num" w:pos="2160"/>
        </w:tabs>
        <w:ind w:left="2160" w:hanging="360"/>
      </w:pPr>
      <w:rPr>
        <w:rFonts w:ascii="Wingdings 3" w:hAnsi="Wingdings 3" w:hint="default"/>
      </w:rPr>
    </w:lvl>
    <w:lvl w:ilvl="3" w:tplc="9B0CC0D6">
      <w:start w:val="1"/>
      <w:numFmt w:val="bullet"/>
      <w:lvlText w:val=""/>
      <w:lvlJc w:val="left"/>
      <w:pPr>
        <w:tabs>
          <w:tab w:val="num" w:pos="2880"/>
        </w:tabs>
        <w:ind w:left="2880" w:hanging="360"/>
      </w:pPr>
      <w:rPr>
        <w:rFonts w:ascii="Wingdings 3" w:hAnsi="Wingdings 3" w:hint="default"/>
      </w:rPr>
    </w:lvl>
    <w:lvl w:ilvl="4" w:tplc="6A4A2410">
      <w:start w:val="1"/>
      <w:numFmt w:val="bullet"/>
      <w:lvlText w:val=""/>
      <w:lvlJc w:val="left"/>
      <w:pPr>
        <w:tabs>
          <w:tab w:val="num" w:pos="3600"/>
        </w:tabs>
        <w:ind w:left="3600" w:hanging="360"/>
      </w:pPr>
      <w:rPr>
        <w:rFonts w:ascii="Wingdings 3" w:hAnsi="Wingdings 3" w:hint="default"/>
      </w:rPr>
    </w:lvl>
    <w:lvl w:ilvl="5" w:tplc="DAA23A06">
      <w:start w:val="1"/>
      <w:numFmt w:val="bullet"/>
      <w:lvlText w:val=""/>
      <w:lvlJc w:val="left"/>
      <w:pPr>
        <w:tabs>
          <w:tab w:val="num" w:pos="4320"/>
        </w:tabs>
        <w:ind w:left="4320" w:hanging="360"/>
      </w:pPr>
      <w:rPr>
        <w:rFonts w:ascii="Wingdings 3" w:hAnsi="Wingdings 3" w:hint="default"/>
      </w:rPr>
    </w:lvl>
    <w:lvl w:ilvl="6" w:tplc="5D9CB49A">
      <w:start w:val="1"/>
      <w:numFmt w:val="bullet"/>
      <w:lvlText w:val=""/>
      <w:lvlJc w:val="left"/>
      <w:pPr>
        <w:tabs>
          <w:tab w:val="num" w:pos="5040"/>
        </w:tabs>
        <w:ind w:left="5040" w:hanging="360"/>
      </w:pPr>
      <w:rPr>
        <w:rFonts w:ascii="Wingdings 3" w:hAnsi="Wingdings 3" w:hint="default"/>
      </w:rPr>
    </w:lvl>
    <w:lvl w:ilvl="7" w:tplc="04582222">
      <w:start w:val="1"/>
      <w:numFmt w:val="bullet"/>
      <w:lvlText w:val=""/>
      <w:lvlJc w:val="left"/>
      <w:pPr>
        <w:tabs>
          <w:tab w:val="num" w:pos="5760"/>
        </w:tabs>
        <w:ind w:left="5760" w:hanging="360"/>
      </w:pPr>
      <w:rPr>
        <w:rFonts w:ascii="Wingdings 3" w:hAnsi="Wingdings 3" w:hint="default"/>
      </w:rPr>
    </w:lvl>
    <w:lvl w:ilvl="8" w:tplc="ED4C1AEA">
      <w:start w:val="1"/>
      <w:numFmt w:val="bullet"/>
      <w:lvlText w:val=""/>
      <w:lvlJc w:val="left"/>
      <w:pPr>
        <w:tabs>
          <w:tab w:val="num" w:pos="6480"/>
        </w:tabs>
        <w:ind w:left="6480" w:hanging="360"/>
      </w:pPr>
      <w:rPr>
        <w:rFonts w:ascii="Wingdings 3" w:hAnsi="Wingdings 3" w:hint="default"/>
      </w:rPr>
    </w:lvl>
  </w:abstractNum>
  <w:abstractNum w:abstractNumId="7">
    <w:nsid w:val="00000009"/>
    <w:multiLevelType w:val="hybridMultilevel"/>
    <w:tmpl w:val="4170BC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0000000A"/>
    <w:multiLevelType w:val="hybridMultilevel"/>
    <w:tmpl w:val="EF64563C"/>
    <w:lvl w:ilvl="0" w:tplc="AA44625C">
      <w:start w:val="1"/>
      <w:numFmt w:val="bullet"/>
      <w:lvlText w:val=""/>
      <w:lvlJc w:val="left"/>
      <w:pPr>
        <w:tabs>
          <w:tab w:val="num" w:pos="720"/>
        </w:tabs>
        <w:ind w:left="720" w:hanging="360"/>
      </w:pPr>
      <w:rPr>
        <w:rFonts w:ascii="Wingdings 3" w:hAnsi="Wingdings 3" w:hint="default"/>
      </w:rPr>
    </w:lvl>
    <w:lvl w:ilvl="1" w:tplc="D3F8551A">
      <w:start w:val="1"/>
      <w:numFmt w:val="bullet"/>
      <w:lvlText w:val=""/>
      <w:lvlJc w:val="left"/>
      <w:pPr>
        <w:tabs>
          <w:tab w:val="num" w:pos="1440"/>
        </w:tabs>
        <w:ind w:left="1440" w:hanging="360"/>
      </w:pPr>
      <w:rPr>
        <w:rFonts w:ascii="Wingdings 3" w:hAnsi="Wingdings 3" w:hint="default"/>
      </w:rPr>
    </w:lvl>
    <w:lvl w:ilvl="2" w:tplc="449A5D4C">
      <w:start w:val="1"/>
      <w:numFmt w:val="bullet"/>
      <w:lvlText w:val=""/>
      <w:lvlJc w:val="left"/>
      <w:pPr>
        <w:tabs>
          <w:tab w:val="num" w:pos="2160"/>
        </w:tabs>
        <w:ind w:left="2160" w:hanging="360"/>
      </w:pPr>
      <w:rPr>
        <w:rFonts w:ascii="Wingdings 3" w:hAnsi="Wingdings 3" w:hint="default"/>
      </w:rPr>
    </w:lvl>
    <w:lvl w:ilvl="3" w:tplc="91EA34A2">
      <w:start w:val="1"/>
      <w:numFmt w:val="bullet"/>
      <w:lvlText w:val=""/>
      <w:lvlJc w:val="left"/>
      <w:pPr>
        <w:tabs>
          <w:tab w:val="num" w:pos="2880"/>
        </w:tabs>
        <w:ind w:left="2880" w:hanging="360"/>
      </w:pPr>
      <w:rPr>
        <w:rFonts w:ascii="Wingdings 3" w:hAnsi="Wingdings 3" w:hint="default"/>
      </w:rPr>
    </w:lvl>
    <w:lvl w:ilvl="4" w:tplc="834A4196">
      <w:start w:val="1"/>
      <w:numFmt w:val="bullet"/>
      <w:lvlText w:val=""/>
      <w:lvlJc w:val="left"/>
      <w:pPr>
        <w:tabs>
          <w:tab w:val="num" w:pos="3600"/>
        </w:tabs>
        <w:ind w:left="3600" w:hanging="360"/>
      </w:pPr>
      <w:rPr>
        <w:rFonts w:ascii="Wingdings 3" w:hAnsi="Wingdings 3" w:hint="default"/>
      </w:rPr>
    </w:lvl>
    <w:lvl w:ilvl="5" w:tplc="615EE0F0">
      <w:start w:val="1"/>
      <w:numFmt w:val="bullet"/>
      <w:lvlText w:val=""/>
      <w:lvlJc w:val="left"/>
      <w:pPr>
        <w:tabs>
          <w:tab w:val="num" w:pos="4320"/>
        </w:tabs>
        <w:ind w:left="4320" w:hanging="360"/>
      </w:pPr>
      <w:rPr>
        <w:rFonts w:ascii="Wingdings 3" w:hAnsi="Wingdings 3" w:hint="default"/>
      </w:rPr>
    </w:lvl>
    <w:lvl w:ilvl="6" w:tplc="F8627154">
      <w:start w:val="1"/>
      <w:numFmt w:val="bullet"/>
      <w:lvlText w:val=""/>
      <w:lvlJc w:val="left"/>
      <w:pPr>
        <w:tabs>
          <w:tab w:val="num" w:pos="5040"/>
        </w:tabs>
        <w:ind w:left="5040" w:hanging="360"/>
      </w:pPr>
      <w:rPr>
        <w:rFonts w:ascii="Wingdings 3" w:hAnsi="Wingdings 3" w:hint="default"/>
      </w:rPr>
    </w:lvl>
    <w:lvl w:ilvl="7" w:tplc="2B92DF7A">
      <w:start w:val="1"/>
      <w:numFmt w:val="bullet"/>
      <w:lvlText w:val=""/>
      <w:lvlJc w:val="left"/>
      <w:pPr>
        <w:tabs>
          <w:tab w:val="num" w:pos="5760"/>
        </w:tabs>
        <w:ind w:left="5760" w:hanging="360"/>
      </w:pPr>
      <w:rPr>
        <w:rFonts w:ascii="Wingdings 3" w:hAnsi="Wingdings 3" w:hint="default"/>
      </w:rPr>
    </w:lvl>
    <w:lvl w:ilvl="8" w:tplc="CD862656">
      <w:start w:val="1"/>
      <w:numFmt w:val="bullet"/>
      <w:lvlText w:val=""/>
      <w:lvlJc w:val="left"/>
      <w:pPr>
        <w:tabs>
          <w:tab w:val="num" w:pos="6480"/>
        </w:tabs>
        <w:ind w:left="6480" w:hanging="360"/>
      </w:pPr>
      <w:rPr>
        <w:rFonts w:ascii="Wingdings 3" w:hAnsi="Wingdings 3" w:hint="default"/>
      </w:rPr>
    </w:lvl>
  </w:abstractNum>
  <w:abstractNum w:abstractNumId="9">
    <w:nsid w:val="0000000B"/>
    <w:multiLevelType w:val="hybridMultilevel"/>
    <w:tmpl w:val="0CB40D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000000C"/>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000000D"/>
    <w:multiLevelType w:val="hybridMultilevel"/>
    <w:tmpl w:val="D37D6F27"/>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0000000E"/>
    <w:multiLevelType w:val="hybridMultilevel"/>
    <w:tmpl w:val="AFFA0CFB"/>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start w:val="1"/>
      <w:numFmt w:val="bullet"/>
      <w:lvlText w:val="o"/>
      <w:lvlJc w:val="left"/>
      <w:pPr>
        <w:ind w:left="2880" w:hanging="360"/>
      </w:pPr>
      <w:rPr>
        <w:rFonts w:ascii="Courier New" w:hAnsi="Courier New" w:cs="Courier New" w:hint="default"/>
      </w:rPr>
    </w:lvl>
    <w:lvl w:ilvl="5" w:tplc="04090005">
      <w:start w:val="1"/>
      <w:numFmt w:val="bullet"/>
      <w:lvlText w:val=""/>
      <w:lvlJc w:val="left"/>
      <w:pPr>
        <w:ind w:left="3600" w:hanging="360"/>
      </w:pPr>
      <w:rPr>
        <w:rFonts w:ascii="Wingdings" w:hAnsi="Wingdings" w:hint="default"/>
      </w:rPr>
    </w:lvl>
    <w:lvl w:ilvl="6" w:tplc="04090001">
      <w:start w:val="1"/>
      <w:numFmt w:val="bullet"/>
      <w:lvlText w:val=""/>
      <w:lvlJc w:val="left"/>
      <w:pPr>
        <w:ind w:left="4320" w:hanging="360"/>
      </w:pPr>
      <w:rPr>
        <w:rFonts w:ascii="Symbol" w:hAnsi="Symbol" w:hint="default"/>
      </w:rPr>
    </w:lvl>
    <w:lvl w:ilvl="7" w:tplc="04090003">
      <w:start w:val="1"/>
      <w:numFmt w:val="bullet"/>
      <w:lvlText w:val="o"/>
      <w:lvlJc w:val="left"/>
      <w:pPr>
        <w:ind w:left="5040" w:hanging="360"/>
      </w:pPr>
      <w:rPr>
        <w:rFonts w:ascii="Courier New" w:hAnsi="Courier New" w:cs="Courier New" w:hint="default"/>
      </w:rPr>
    </w:lvl>
    <w:lvl w:ilvl="8" w:tplc="04090005">
      <w:start w:val="1"/>
      <w:numFmt w:val="bullet"/>
      <w:lvlText w:val=""/>
      <w:lvlJc w:val="left"/>
      <w:pPr>
        <w:ind w:left="5760" w:hanging="360"/>
      </w:pPr>
      <w:rPr>
        <w:rFonts w:ascii="Wingdings" w:hAnsi="Wingdings" w:hint="default"/>
      </w:rPr>
    </w:lvl>
  </w:abstractNum>
  <w:abstractNum w:abstractNumId="13">
    <w:nsid w:val="0000000F"/>
    <w:multiLevelType w:val="hybridMultilevel"/>
    <w:tmpl w:val="00000000"/>
    <w:lvl w:ilvl="0" w:tplc="04090001">
      <w:start w:val="1"/>
      <w:numFmt w:val="bullet"/>
      <w:lvlText w:val=""/>
      <w:lvlJc w:val="left"/>
      <w:pPr>
        <w:ind w:left="1080" w:hanging="360"/>
      </w:pPr>
      <w:rPr>
        <w:rFonts w:ascii="Symbol" w:hAnsi="Symbol" w:hint="default"/>
      </w:rPr>
    </w:lvl>
    <w:lvl w:ilvl="1" w:tplc="04090003">
      <w:start w:val="1"/>
      <w:numFmt w:val="bullet"/>
      <w:lvlRestart w:val="0"/>
      <w:lvlText w:val="o"/>
      <w:lvlJc w:val="left"/>
      <w:pPr>
        <w:ind w:left="1800" w:hanging="360"/>
      </w:pPr>
      <w:rPr>
        <w:rFonts w:ascii="Courier New" w:hAnsi="Courier New" w:cs="Courier New" w:hint="default"/>
      </w:rPr>
    </w:lvl>
    <w:lvl w:ilvl="2" w:tplc="04090005">
      <w:start w:val="1"/>
      <w:numFmt w:val="bullet"/>
      <w:lvlRestart w:val="0"/>
      <w:lvlText w:val=""/>
      <w:lvlJc w:val="left"/>
      <w:pPr>
        <w:ind w:left="2520" w:hanging="360"/>
      </w:pPr>
      <w:rPr>
        <w:rFonts w:ascii="Wingdings" w:hAnsi="Wingdings" w:hint="default"/>
      </w:rPr>
    </w:lvl>
    <w:lvl w:ilvl="3" w:tplc="04090001">
      <w:start w:val="1"/>
      <w:numFmt w:val="bullet"/>
      <w:lvlRestart w:val="0"/>
      <w:lvlText w:val=""/>
      <w:lvlJc w:val="left"/>
      <w:pPr>
        <w:ind w:left="3240" w:hanging="360"/>
      </w:pPr>
      <w:rPr>
        <w:rFonts w:ascii="Symbol" w:hAnsi="Symbol" w:hint="default"/>
      </w:rPr>
    </w:lvl>
    <w:lvl w:ilvl="4" w:tplc="04090003">
      <w:start w:val="1"/>
      <w:numFmt w:val="bullet"/>
      <w:lvlRestart w:val="0"/>
      <w:lvlText w:val="o"/>
      <w:lvlJc w:val="left"/>
      <w:pPr>
        <w:ind w:left="3960" w:hanging="360"/>
      </w:pPr>
      <w:rPr>
        <w:rFonts w:ascii="Courier New" w:hAnsi="Courier New" w:cs="Courier New" w:hint="default"/>
      </w:rPr>
    </w:lvl>
    <w:lvl w:ilvl="5" w:tplc="04090005">
      <w:start w:val="1"/>
      <w:numFmt w:val="bullet"/>
      <w:lvlRestart w:val="0"/>
      <w:lvlText w:val=""/>
      <w:lvlJc w:val="left"/>
      <w:pPr>
        <w:ind w:left="4680" w:hanging="360"/>
      </w:pPr>
      <w:rPr>
        <w:rFonts w:ascii="Wingdings" w:hAnsi="Wingdings" w:hint="default"/>
      </w:rPr>
    </w:lvl>
    <w:lvl w:ilvl="6" w:tplc="04090001">
      <w:start w:val="1"/>
      <w:numFmt w:val="bullet"/>
      <w:lvlRestart w:val="0"/>
      <w:lvlText w:val=""/>
      <w:lvlJc w:val="left"/>
      <w:pPr>
        <w:ind w:left="5400" w:hanging="360"/>
      </w:pPr>
      <w:rPr>
        <w:rFonts w:ascii="Symbol" w:hAnsi="Symbol" w:hint="default"/>
      </w:rPr>
    </w:lvl>
    <w:lvl w:ilvl="7" w:tplc="04090003">
      <w:start w:val="1"/>
      <w:numFmt w:val="bullet"/>
      <w:lvlRestart w:val="0"/>
      <w:lvlText w:val="o"/>
      <w:lvlJc w:val="left"/>
      <w:pPr>
        <w:ind w:left="6120" w:hanging="360"/>
      </w:pPr>
      <w:rPr>
        <w:rFonts w:ascii="Courier New" w:hAnsi="Courier New" w:cs="Courier New" w:hint="default"/>
      </w:rPr>
    </w:lvl>
    <w:lvl w:ilvl="8" w:tplc="04090005">
      <w:start w:val="1"/>
      <w:numFmt w:val="bullet"/>
      <w:lvlRestart w:val="0"/>
      <w:lvlText w:val=""/>
      <w:lvlJc w:val="left"/>
      <w:pPr>
        <w:ind w:left="6840" w:hanging="360"/>
      </w:pPr>
      <w:rPr>
        <w:rFonts w:ascii="Wingdings" w:hAnsi="Wingdings" w:hint="default"/>
      </w:rPr>
    </w:lvl>
  </w:abstractNum>
  <w:abstractNum w:abstractNumId="14">
    <w:nsid w:val="020C26DF"/>
    <w:multiLevelType w:val="multilevel"/>
    <w:tmpl w:val="D59AF3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5"/>
  </w:num>
  <w:num w:numId="5">
    <w:abstractNumId w:val="8"/>
  </w:num>
  <w:num w:numId="6">
    <w:abstractNumId w:val="7"/>
  </w:num>
  <w:num w:numId="7">
    <w:abstractNumId w:val="3"/>
  </w:num>
  <w:num w:numId="8">
    <w:abstractNumId w:val="6"/>
  </w:num>
  <w:num w:numId="9">
    <w:abstractNumId w:val="4"/>
  </w:num>
  <w:num w:numId="10">
    <w:abstractNumId w:val="9"/>
  </w:num>
  <w:num w:numId="11">
    <w:abstractNumId w:val="10"/>
  </w:num>
  <w:num w:numId="12">
    <w:abstractNumId w:val="11"/>
  </w:num>
  <w:num w:numId="13">
    <w:abstractNumId w:val="1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00"/>
  <w:doNotDisplayPageBoundaries/>
  <w:displayBackgroundShape/>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172A27"/>
    <w:rsid w:val="000677F6"/>
    <w:rsid w:val="000A4BC6"/>
    <w:rsid w:val="00133450"/>
    <w:rsid w:val="001633E2"/>
    <w:rsid w:val="00172A27"/>
    <w:rsid w:val="00175CC0"/>
    <w:rsid w:val="00177BFB"/>
    <w:rsid w:val="002163C7"/>
    <w:rsid w:val="00232382"/>
    <w:rsid w:val="0023567E"/>
    <w:rsid w:val="00261927"/>
    <w:rsid w:val="002A385D"/>
    <w:rsid w:val="002D0E42"/>
    <w:rsid w:val="00314479"/>
    <w:rsid w:val="003627BA"/>
    <w:rsid w:val="003E5D32"/>
    <w:rsid w:val="003E7318"/>
    <w:rsid w:val="003F744D"/>
    <w:rsid w:val="00425461"/>
    <w:rsid w:val="00497D7A"/>
    <w:rsid w:val="004C42F9"/>
    <w:rsid w:val="004D44C9"/>
    <w:rsid w:val="004E276B"/>
    <w:rsid w:val="004F321F"/>
    <w:rsid w:val="00537B62"/>
    <w:rsid w:val="005618D1"/>
    <w:rsid w:val="0056317B"/>
    <w:rsid w:val="00564E91"/>
    <w:rsid w:val="0057743D"/>
    <w:rsid w:val="005D539F"/>
    <w:rsid w:val="005F0E6F"/>
    <w:rsid w:val="005F795E"/>
    <w:rsid w:val="00604ADC"/>
    <w:rsid w:val="00620C38"/>
    <w:rsid w:val="006268CF"/>
    <w:rsid w:val="00646290"/>
    <w:rsid w:val="0065347D"/>
    <w:rsid w:val="00663C75"/>
    <w:rsid w:val="00664274"/>
    <w:rsid w:val="006806A6"/>
    <w:rsid w:val="00693D48"/>
    <w:rsid w:val="006B22C7"/>
    <w:rsid w:val="006C220D"/>
    <w:rsid w:val="006D277A"/>
    <w:rsid w:val="006E3D17"/>
    <w:rsid w:val="006E5342"/>
    <w:rsid w:val="00767081"/>
    <w:rsid w:val="007835D2"/>
    <w:rsid w:val="00825FEB"/>
    <w:rsid w:val="008D119E"/>
    <w:rsid w:val="008E0F47"/>
    <w:rsid w:val="008E0FCE"/>
    <w:rsid w:val="00914D9F"/>
    <w:rsid w:val="00935A46"/>
    <w:rsid w:val="00956B86"/>
    <w:rsid w:val="009B6430"/>
    <w:rsid w:val="009D1061"/>
    <w:rsid w:val="009E43D4"/>
    <w:rsid w:val="00A016CE"/>
    <w:rsid w:val="00A02E17"/>
    <w:rsid w:val="00A13624"/>
    <w:rsid w:val="00A26C3D"/>
    <w:rsid w:val="00A34C24"/>
    <w:rsid w:val="00AB536F"/>
    <w:rsid w:val="00B21C35"/>
    <w:rsid w:val="00C626F4"/>
    <w:rsid w:val="00C67E84"/>
    <w:rsid w:val="00C86124"/>
    <w:rsid w:val="00C95A17"/>
    <w:rsid w:val="00CB0FD3"/>
    <w:rsid w:val="00D11884"/>
    <w:rsid w:val="00D141F0"/>
    <w:rsid w:val="00D218C8"/>
    <w:rsid w:val="00D65153"/>
    <w:rsid w:val="00D90E1C"/>
    <w:rsid w:val="00E035B6"/>
    <w:rsid w:val="00E6251E"/>
    <w:rsid w:val="00E9684A"/>
    <w:rsid w:val="00EB3BF6"/>
    <w:rsid w:val="00EE4D86"/>
    <w:rsid w:val="00F44541"/>
    <w:rsid w:val="00F80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9"/>
    <o:shapelayout v:ext="edit">
      <o:idmap v:ext="edit" data="1"/>
      <o:rules v:ext="edit">
        <o:r id="V:Rule1" type="connector" idref="#_x0000_s1048"/>
        <o:r id="V:Rule2" type="connector" idref="#_x0000_s1050"/>
        <o:r id="V:Rule3" type="connector" idref="#_x0000_s1055"/>
        <o:r id="V:Rule4" type="connector" idref="#_x0000_s1056"/>
        <o:r id="V:Rule5" type="connector" idref="#_x0000_s1057"/>
        <o:r id="V:Rule6" type="connector" idref="#_x0000_s1058"/>
      </o:rules>
    </o:shapelayout>
  </w:shapeDefaults>
  <w:decimalSymbol w:val="."/>
  <w:listSeparator w:val=","/>
  <w15:docId w15:val="{6A4B9BBC-8735-44C7-BFA4-B609590BE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680"/>
        <w:tab w:val="right" w:pos="9360"/>
      </w:tabs>
    </w:pPr>
  </w:style>
  <w:style w:type="paragraph" w:styleId="ListParagraph">
    <w:name w:val="List Paragraph"/>
    <w:basedOn w:val="Normal"/>
    <w:uiPriority w:val="34"/>
    <w:qFormat/>
    <w:pPr>
      <w:ind w:left="720"/>
    </w:pPr>
  </w:style>
  <w:style w:type="character" w:customStyle="1" w:styleId="WW8Num2z0">
    <w:name w:val="WW8Num2z0"/>
    <w:rPr>
      <w:rFonts w:ascii="Times New Roman" w:eastAsia="Times New Roman" w:hAnsi="Times New Roman" w:cs="Times New Roman"/>
      <w:b/>
    </w:rPr>
  </w:style>
  <w:style w:type="character" w:customStyle="1" w:styleId="WW8Num3z0">
    <w:name w:val="WW8Num3z0"/>
    <w:rPr>
      <w:rFonts w:ascii="Symbol" w:eastAsia="Times New Roman" w:hAnsi="Symbol" w:cs="Symbol"/>
    </w:rPr>
  </w:style>
  <w:style w:type="character" w:customStyle="1" w:styleId="WW8Num3z1">
    <w:name w:val="WW8Num3z1"/>
    <w:rPr>
      <w:rFonts w:ascii="Courier New" w:eastAsia="Times New Roman" w:hAnsi="Courier New" w:cs="Courier New"/>
    </w:rPr>
  </w:style>
  <w:style w:type="character" w:customStyle="1" w:styleId="WW8Num3z2">
    <w:name w:val="WW8Num3z2"/>
    <w:rPr>
      <w:rFonts w:ascii="Wingdings" w:eastAsia="Times New Roman" w:hAnsi="Wingdings" w:cs="Wingdings"/>
    </w:rPr>
  </w:style>
  <w:style w:type="character" w:customStyle="1" w:styleId="WW8Num4z0">
    <w:name w:val="WW8Num4z0"/>
    <w:rPr>
      <w:rFonts w:ascii="Symbol" w:eastAsia="Times New Roman" w:hAnsi="Symbol" w:cs="Symbol"/>
    </w:rPr>
  </w:style>
  <w:style w:type="character" w:customStyle="1" w:styleId="WW8Num4z1">
    <w:name w:val="WW8Num4z1"/>
    <w:rPr>
      <w:rFonts w:ascii="Courier New" w:eastAsia="Times New Roman" w:hAnsi="Courier New" w:cs="Courier New"/>
    </w:rPr>
  </w:style>
  <w:style w:type="character" w:customStyle="1" w:styleId="WW8Num4z2">
    <w:name w:val="WW8Num4z2"/>
    <w:rPr>
      <w:rFonts w:ascii="Wingdings" w:eastAsia="Times New Roman" w:hAnsi="Wingdings" w:cs="Wingdings"/>
    </w:rPr>
  </w:style>
  <w:style w:type="character" w:customStyle="1" w:styleId="WW8Num7z0">
    <w:name w:val="WW8Num7z0"/>
    <w:rPr>
      <w:rFonts w:ascii="Symbol" w:eastAsia="Times New Roman" w:hAnsi="Symbol" w:cs="Symbol"/>
      <w:sz w:val="20"/>
    </w:rPr>
  </w:style>
  <w:style w:type="character" w:customStyle="1" w:styleId="WW8Num7z1">
    <w:name w:val="WW8Num7z1"/>
    <w:rPr>
      <w:rFonts w:ascii="Courier New" w:eastAsia="Times New Roman" w:hAnsi="Courier New" w:cs="Courier New"/>
      <w:sz w:val="20"/>
    </w:rPr>
  </w:style>
  <w:style w:type="character" w:customStyle="1" w:styleId="WW8Num7z2">
    <w:name w:val="WW8Num7z2"/>
    <w:rPr>
      <w:rFonts w:ascii="Wingdings" w:eastAsia="Times New Roman" w:hAnsi="Wingdings" w:cs="Wingdings"/>
      <w:sz w:val="20"/>
    </w:rPr>
  </w:style>
  <w:style w:type="character" w:customStyle="1" w:styleId="WW8Num17z0">
    <w:name w:val="WW8Num17z0"/>
    <w:rPr>
      <w:rFonts w:ascii="Symbol" w:eastAsia="Times New Roman" w:hAnsi="Symbol" w:cs="Symbol"/>
    </w:rPr>
  </w:style>
  <w:style w:type="character" w:customStyle="1" w:styleId="WW8Num17z1">
    <w:name w:val="WW8Num17z1"/>
    <w:rPr>
      <w:rFonts w:ascii="Courier New" w:eastAsia="Times New Roman" w:hAnsi="Courier New" w:cs="Courier New"/>
    </w:rPr>
  </w:style>
  <w:style w:type="character" w:customStyle="1" w:styleId="WW8Num17z2">
    <w:name w:val="WW8Num17z2"/>
    <w:rPr>
      <w:rFonts w:ascii="Wingdings" w:eastAsia="Times New Roman" w:hAnsi="Wingdings" w:cs="Wingdings"/>
    </w:rPr>
  </w:style>
  <w:style w:type="character" w:customStyle="1" w:styleId="WW8Num21z0">
    <w:name w:val="WW8Num21z0"/>
    <w:rPr>
      <w:rFonts w:ascii="Symbol" w:eastAsia="Times New Roman" w:hAnsi="Symbol" w:cs="Symbol"/>
    </w:rPr>
  </w:style>
  <w:style w:type="character" w:customStyle="1" w:styleId="WW8Num21z1">
    <w:name w:val="WW8Num21z1"/>
    <w:rPr>
      <w:rFonts w:ascii="Courier New" w:eastAsia="Times New Roman" w:hAnsi="Courier New" w:cs="Courier New"/>
    </w:rPr>
  </w:style>
  <w:style w:type="character" w:customStyle="1" w:styleId="WW8Num21z2">
    <w:name w:val="WW8Num21z2"/>
    <w:rPr>
      <w:rFonts w:ascii="Wingdings" w:eastAsia="Times New Roman" w:hAnsi="Wingdings" w:cs="Wingdings"/>
    </w:rPr>
  </w:style>
  <w:style w:type="character" w:customStyle="1" w:styleId="WW8Num25z0">
    <w:name w:val="WW8Num25z0"/>
    <w:rPr>
      <w:rFonts w:ascii="Times New Roman" w:eastAsia="Times New Roman" w:hAnsi="Times New Roman" w:cs="Times New Roman"/>
      <w:sz w:val="22"/>
    </w:rPr>
  </w:style>
  <w:style w:type="character" w:customStyle="1" w:styleId="WW8Num29z0">
    <w:name w:val="WW8Num29z0"/>
    <w:rPr>
      <w:rFonts w:ascii="Symbol" w:eastAsia="Times New Roman" w:hAnsi="Symbol" w:cs="Symbol"/>
    </w:rPr>
  </w:style>
  <w:style w:type="character" w:customStyle="1" w:styleId="WW8Num29z1">
    <w:name w:val="WW8Num29z1"/>
    <w:rPr>
      <w:rFonts w:ascii="Courier New" w:eastAsia="Times New Roman" w:hAnsi="Courier New" w:cs="Courier New"/>
    </w:rPr>
  </w:style>
  <w:style w:type="character" w:customStyle="1" w:styleId="WW8Num29z2">
    <w:name w:val="WW8Num29z2"/>
    <w:rPr>
      <w:rFonts w:ascii="Wingdings" w:eastAsia="Times New Roman" w:hAnsi="Wingdings" w:cs="Wingdings"/>
    </w:rPr>
  </w:style>
  <w:style w:type="character" w:customStyle="1" w:styleId="WW8Num36z0">
    <w:name w:val="WW8Num36z0"/>
    <w:rPr>
      <w:rFonts w:ascii="Times New Roman" w:eastAsia="Times New Roman" w:hAnsi="Times New Roman" w:cs="Times New Roman"/>
      <w:b/>
      <w:sz w:val="20"/>
    </w:rPr>
  </w:style>
  <w:style w:type="character" w:styleId="PageNumber">
    <w:name w:val="page number"/>
    <w:basedOn w:val="DefaultParagraphFont"/>
    <w:rPr>
      <w:rFonts w:ascii="Times New Roman" w:eastAsia="Times New Roman" w:hAnsi="Times New Roman" w:cs="Times New Roman"/>
    </w:rPr>
  </w:style>
  <w:style w:type="character" w:customStyle="1" w:styleId="FooterChar">
    <w:name w:val="Footer Char"/>
    <w:rPr>
      <w:rFonts w:ascii="Times New Roman" w:eastAsia="Times New Roman" w:hAnsi="Times New Roman" w:cs="Times New Roman"/>
      <w:sz w:val="24"/>
      <w:szCs w:val="24"/>
    </w:rPr>
  </w:style>
  <w:style w:type="character" w:customStyle="1" w:styleId="TitleChar">
    <w:name w:val="Title Char"/>
    <w:rPr>
      <w:rFonts w:ascii="Book Antiqua" w:eastAsia="Times New Roman" w:hAnsi="Book Antiqua" w:cs="Book Antiqua"/>
      <w:b/>
      <w:bCs/>
      <w:i/>
      <w:sz w:val="32"/>
      <w:szCs w:val="24"/>
      <w:u w:val="single"/>
    </w:rPr>
  </w:style>
  <w:style w:type="character" w:styleId="Hyperlink">
    <w:name w:val="Hyperlink"/>
    <w:rPr>
      <w:rFonts w:ascii="Times New Roman" w:eastAsia="Times New Roman" w:hAnsi="Times New Roman" w:cs="Times New Roman"/>
      <w:color w:val="0000FF"/>
      <w:u w:val="single"/>
    </w:rPr>
  </w:style>
  <w:style w:type="character" w:customStyle="1" w:styleId="apple-converted-space">
    <w:name w:val="apple-converted-space"/>
    <w:basedOn w:val="DefaultParagraphFont"/>
    <w:rPr>
      <w:rFonts w:ascii="Times New Roman" w:eastAsia="Times New Roman" w:hAnsi="Times New Roman" w:cs="Times New Roman"/>
    </w:rPr>
  </w:style>
  <w:style w:type="character" w:customStyle="1" w:styleId="NumberingSymbols">
    <w:name w:val="Numbering Symbols"/>
    <w:rPr>
      <w:rFonts w:ascii="Times New Roman" w:eastAsia="Times New Roman" w:hAnsi="Times New Roman" w:cs="Times New Roman"/>
    </w:rPr>
  </w:style>
  <w:style w:type="character" w:customStyle="1" w:styleId="Bullets">
    <w:name w:val="Bullets"/>
    <w:rPr>
      <w:rFonts w:ascii="OpenSymbol" w:eastAsia="OpenSymbol" w:hAnsi="OpenSymbol" w:cs="OpenSymbol"/>
    </w:rPr>
  </w:style>
  <w:style w:type="paragraph" w:styleId="BodyText">
    <w:name w:val="Body Text"/>
    <w:basedOn w:val="Normal"/>
    <w:pPr>
      <w:spacing w:after="120"/>
    </w:p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Subtitle">
    <w:name w:val="Subtitle"/>
    <w:basedOn w:val="Heading"/>
    <w:next w:val="BodyText"/>
    <w:qFormat/>
    <w:pPr>
      <w:jc w:val="center"/>
    </w:pPr>
    <w:rPr>
      <w:rFonts w:ascii="Times New Roman" w:eastAsia="Times New Roman" w:hAnsi="Times New Roman" w:cs="Times New Roman"/>
      <w:i/>
      <w:iCs/>
    </w:rPr>
  </w:style>
  <w:style w:type="paragraph" w:styleId="Title">
    <w:name w:val="Title"/>
    <w:basedOn w:val="Normal"/>
    <w:next w:val="Subtitle"/>
    <w:qFormat/>
    <w:pPr>
      <w:tabs>
        <w:tab w:val="left" w:pos="7920"/>
      </w:tabs>
      <w:jc w:val="center"/>
    </w:pPr>
    <w:rPr>
      <w:rFonts w:ascii="Book Antiqua" w:hAnsi="Book Antiqua" w:cs="Book Antiqua"/>
      <w:b/>
      <w:bCs/>
      <w:i/>
      <w:sz w:val="32"/>
      <w:u w:val="single"/>
    </w:rPr>
  </w:style>
  <w:style w:type="paragraph" w:customStyle="1" w:styleId="CM7">
    <w:name w:val="CM7"/>
    <w:basedOn w:val="Normal"/>
    <w:next w:val="Normal"/>
    <w:pPr>
      <w:autoSpaceDE w:val="0"/>
      <w:spacing w:line="473" w:lineRule="atLeast"/>
    </w:pPr>
    <w:rPr>
      <w:rFonts w:eastAsia="Calibri"/>
      <w:lang w:val="en-IN"/>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odyTextIndent2">
    <w:name w:val="Body Text Indent 2"/>
    <w:basedOn w:val="Normal"/>
    <w:pPr>
      <w:spacing w:line="360" w:lineRule="auto"/>
      <w:ind w:left="720" w:firstLine="720"/>
      <w:jc w:val="both"/>
    </w:pPr>
  </w:style>
  <w:style w:type="character" w:styleId="Strong">
    <w:name w:val="Strong"/>
    <w:basedOn w:val="DefaultParagraphFont"/>
    <w:uiPriority w:val="22"/>
    <w:qFormat/>
    <w:rsid w:val="006E3D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18</Pages>
  <Words>2315</Words>
  <Characters>13198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Guidelines for Mini-Project Work</vt:lpstr>
    </vt:vector>
  </TitlesOfParts>
  <Company/>
  <LinksUpToDate>false</LinksUpToDate>
  <CharactersWithSpaces>15483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 for Mini-Project Work</dc:title>
  <dc:creator>User</dc:creator>
  <cp:lastModifiedBy>swathi</cp:lastModifiedBy>
  <cp:revision>3</cp:revision>
  <cp:lastPrinted>2013-02-13T09:29:00Z</cp:lastPrinted>
  <dcterms:created xsi:type="dcterms:W3CDTF">2019-11-13T08:21:00Z</dcterms:created>
  <dcterms:modified xsi:type="dcterms:W3CDTF">2019-11-13T09:09:00Z</dcterms:modified>
</cp:coreProperties>
</file>